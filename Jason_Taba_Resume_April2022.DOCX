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!-- Generated by Aspose.Words for .NET 21.1.0 -->
  <w:background w:color="ffffff">
    <v:background id="_x0000_s1025" filled="t" fillcolor="white"/>
  </w:background>
  <w:body>
    <w:p xmlns:wp14="http://schemas.microsoft.com/office/word/2010/wordml" w14:paraId="179A1481" wp14:textId="77777777">
      <w:pPr>
        <w:pStyle w:val="divnam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/>
        <w:ind w:left="0" w:right="0"/>
        <w:rPr>
          <w:rFonts w:ascii="Century Gothic" w:hAnsi="Century Gothic" w:eastAsia="Century Gothic" w:cs="Century Gothic"/>
          <w:caps/>
          <w:color w:val="4A4A4A"/>
          <w:sz w:val="80"/>
          <w:szCs w:val="80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80"/>
          <w:szCs w:val="80"/>
        </w:rPr>
        <w:t>Jason</w:t>
      </w:r>
      <w:r>
        <w:rPr>
          <w:rFonts w:ascii="Century Gothic" w:hAnsi="Century Gothic" w:eastAsia="Century Gothic" w:cs="Century Gothic"/>
          <w:color w:val="4A4A4A"/>
          <w:bdr w:val="none" w:color="auto" w:sz="0" w:space="0"/>
          <w:vertAlign w:val="baseline"/>
        </w:rPr>
        <w:t xml:space="preserve"> </w:t>
      </w:r>
      <w:r>
        <w:rPr>
          <w:rStyle w:val="span"/>
          <w:rFonts w:ascii="Century Gothic" w:hAnsi="Century Gothic" w:eastAsia="Century Gothic" w:cs="Century Gothic"/>
          <w:color w:val="4A4A4A"/>
          <w:sz w:val="80"/>
          <w:szCs w:val="80"/>
        </w:rPr>
        <w:t>Taba</w:t>
      </w:r>
    </w:p>
    <w:p xmlns:wp14="http://schemas.microsoft.com/office/word/2010/wordml" w:rsidP="18E67920" w14:paraId="76B4811B" wp14:textId="77777777">
      <w:pPr>
        <w:pStyle w:val="spanpaddedline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 w:themeFill="background1"/>
        <w:spacing w:before="0" w:after="400" w:line="300" w:lineRule="atLeast"/>
        <w:ind w:left="0" w:right="0"/>
        <w:jc w:val="center"/>
        <w:rPr>
          <w:rStyle w:val="span"/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</w:rPr>
      </w:pPr>
      <w:r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stiwonder.jason@gmail.com</w:t>
      </w:r>
      <w:r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780 747 5131</w:t>
      </w:r>
      <w:r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Fort McMurray, AB T9K 2M4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513C4D1D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F72A7C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Professional Summary</w:t>
            </w:r>
          </w:p>
        </w:tc>
      </w:tr>
    </w:tbl>
    <w:p xmlns:wp14="http://schemas.microsoft.com/office/word/2010/wordml" w14:paraId="3E3FF994" wp14:textId="77777777">
      <w:pPr>
        <w:pStyle w:val="divdocumentulli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Dedicated, hardworking restaurant management professional with extensive daily planning and operations experience. Skilled in staff training and development. </w:t>
      </w:r>
    </w:p>
    <w:p xmlns:wp14="http://schemas.microsoft.com/office/word/2010/wordml" w14:paraId="130D5FA8" wp14:textId="77777777">
      <w:pPr>
        <w:pStyle w:val="divdocumentulli"/>
        <w:numPr>
          <w:ilvl w:val="0"/>
          <w:numId w:val="2"/>
        </w:numPr>
        <w:shd w:val="clear" w:color="auto" w:fill="FFFFFF"/>
        <w:spacing w:before="0" w:after="40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Innovative and proactive Web Developer successful developing elegant, groundbreaking website and application designs for demanding clients. Talented in project management, team leadership and independent problem-solving. Highly organized multitasking with expertise in scheduling projects, enhancing designs and verifying code. Prepared to offer programming abilities to team. 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1F7616E1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566068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Website, Portfolio, Profiles</w:t>
            </w:r>
          </w:p>
        </w:tc>
      </w:tr>
    </w:tbl>
    <w:p xmlns:wp14="http://schemas.microsoft.com/office/word/2010/wordml" w:rsidP="18E67920" w14:paraId="41AE94D2" wp14:textId="77777777">
      <w:pPr>
        <w:pStyle w:val="divdocumentulli"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 w:themeFill="background1"/>
        <w:spacing w:before="0" w:beforeAutospacing="off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 w:rsidRPr="18E67920"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https://www.facebook.com/stiwonder</w:t>
      </w:r>
    </w:p>
    <w:p xmlns:wp14="http://schemas.microsoft.com/office/word/2010/wordml" w:rsidP="18E67920" w14:paraId="01F6CBAA" wp14:textId="77777777">
      <w:pPr>
        <w:pStyle w:val="divdocumentulli"/>
        <w:numPr>
          <w:ilvl w:val="0"/>
          <w:numId w:val="3"/>
        </w:numPr>
        <w:shd w:val="clear" w:color="auto" w:fill="FFFFFF" w:themeFill="background1"/>
        <w:spacing w:before="0" w:beforeAutospacing="off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proofErr w:type="spellStart"/>
      <w:r w:rsidRPr="18E67920"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linkedin</w:t>
      </w:r>
      <w:proofErr w:type="spellEnd"/>
      <w:r w:rsidRPr="18E67920" w:rsidR="18E67920"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./in/jason-taba-0507b449 and </w:t>
      </w:r>
    </w:p>
    <w:p w:rsidR="18E67920" w:rsidP="18E67920" w:rsidRDefault="18E67920" w14:paraId="2F35E3CA" w14:textId="097CAC3D">
      <w:pPr>
        <w:pStyle w:val="divdocumentulli"/>
        <w:numPr>
          <w:ilvl w:val="0"/>
          <w:numId w:val="3"/>
        </w:numPr>
        <w:bidi w:val="0"/>
        <w:spacing w:before="0" w:beforeAutospacing="off" w:after="0" w:afterAutospacing="off"/>
        <w:ind w:left="940" w:right="200" w:hanging="241"/>
        <w:jc w:val="left"/>
        <w:rPr>
          <w:rFonts w:ascii="Century Gothic" w:hAnsi="Century Gothic" w:eastAsia="Century Gothic" w:cs="Century Gothic"/>
          <w:color w:val="4A4A4A"/>
          <w:sz w:val="24"/>
          <w:szCs w:val="24"/>
          <w:vertAlign w:val="baseline"/>
        </w:rPr>
      </w:pPr>
      <w:hyperlink r:id="R430dec51a6d543e8">
        <w:r w:rsidRPr="18E67920" w:rsidR="18E67920">
          <w:rPr>
            <w:rStyle w:val="Hyperlink"/>
            <w:rFonts w:ascii="Century Gothic" w:hAnsi="Century Gothic" w:eastAsia="Century Gothic" w:cs="Century Gothic"/>
            <w:sz w:val="22"/>
            <w:szCs w:val="22"/>
          </w:rPr>
          <w:t>www.jasontaba.com</w:t>
        </w:r>
      </w:hyperlink>
    </w:p>
    <w:p w:rsidR="18E67920" w:rsidP="18E67920" w:rsidRDefault="18E67920" w14:paraId="5491A41F" w14:textId="19F65CBC">
      <w:pPr>
        <w:pStyle w:val="divdocumentulli"/>
        <w:numPr>
          <w:ilvl w:val="0"/>
          <w:numId w:val="3"/>
        </w:numPr>
        <w:bidi w:val="0"/>
        <w:spacing w:before="0" w:beforeAutospacing="off" w:after="0" w:afterAutospacing="off"/>
        <w:ind w:left="940" w:right="200" w:hanging="241"/>
        <w:jc w:val="left"/>
        <w:rPr>
          <w:color w:val="4A4A4A"/>
          <w:sz w:val="24"/>
          <w:szCs w:val="24"/>
          <w:vertAlign w:val="baseline"/>
        </w:rPr>
      </w:pPr>
      <w:r w:rsidRPr="18E67920" w:rsidR="18E67920">
        <w:rPr>
          <w:sz w:val="24"/>
          <w:szCs w:val="24"/>
          <w:vertAlign w:val="baseline"/>
        </w:rPr>
        <w:t>www.myperfectresume.com/me/jason-taba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7A0AE1F5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6A2F250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Accomplishments</w:t>
            </w:r>
          </w:p>
        </w:tc>
      </w:tr>
    </w:tbl>
    <w:p xmlns:wp14="http://schemas.microsoft.com/office/word/2010/wordml" w14:paraId="7D6C59B4" wp14:textId="77777777">
      <w:pPr>
        <w:pStyle w:val="divdocumentulli"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2021 Tim Hortons Platinum Awardee in Tim Hortons 5036 Snowbird( YMM Airport Branch) </w:t>
      </w:r>
    </w:p>
    <w:p xmlns:wp14="http://schemas.microsoft.com/office/word/2010/wordml" w:rsidP="18E67920" w14:paraId="5596AD26" wp14:textId="579567C0">
      <w:pPr>
        <w:pStyle w:val="divdocumentulli"/>
        <w:numPr>
          <w:ilvl w:val="0"/>
          <w:numId w:val="4"/>
        </w:numPr>
        <w:shd w:val="clear" w:color="auto" w:fill="FFFFFF" w:themeFill="background1"/>
        <w:spacing w:before="0" w:after="40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 w:rsidR="18E67920"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2021 Always Clean awards </w:t>
      </w:r>
      <w:r w:rsidR="18E67920"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(Golden</w:t>
      </w:r>
      <w:r w:rsidR="18E67920"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Broom) in Tim Hortons 5036 </w:t>
      </w:r>
      <w:proofErr w:type="gramStart"/>
      <w:r w:rsidR="18E67920"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Snowbird(</w:t>
      </w:r>
      <w:proofErr w:type="gramEnd"/>
      <w:r w:rsidR="18E67920"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YMM Airport Branch) 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1B35B51A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1156178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Skills</w:t>
            </w:r>
          </w:p>
        </w:tc>
      </w:tr>
    </w:tbl>
    <w:p xmlns:wp14="http://schemas.microsoft.com/office/word/2010/wordml" w14:paraId="672A6659" wp14:textId="77777777">
      <w:pPr>
        <w:rPr>
          <w:vanish/>
        </w:rPr>
      </w:pPr>
    </w:p>
    <w:tbl>
      <w:tblPr>
        <w:tblStyle w:val="divdocumenttable"/>
        <w:tblW w:w="0" w:type="auto"/>
        <w:tblInd w:w="70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5230"/>
        <w:gridCol w:w="5230"/>
      </w:tblGrid>
      <w:tr xmlns:wp14="http://schemas.microsoft.com/office/word/2010/wordml" w14:paraId="52594404" wp14:textId="77777777">
        <w:tblPrEx>
          <w:tblW w:w="0" w:type="auto"/>
          <w:tblInd w:w="70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c>
          <w:tcPr>
            <w:tcW w:w="5230" w:type="dxa"/>
            <w:noWrap w:val="0"/>
            <w:tcMar>
              <w:top w:w="205" w:type="dxa"/>
              <w:left w:w="5" w:type="dxa"/>
              <w:bottom w:w="405" w:type="dxa"/>
              <w:right w:w="5" w:type="dxa"/>
            </w:tcMar>
            <w:vAlign w:val="top"/>
            <w:hideMark/>
          </w:tcPr>
          <w:p w14:paraId="54DFE4CC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Equipment Maintenance and Repairs</w:t>
            </w:r>
          </w:p>
          <w:p w14:paraId="1B572F51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Microsoft Office</w:t>
            </w:r>
          </w:p>
          <w:p w14:paraId="35531671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Sales and Marketing</w:t>
            </w:r>
          </w:p>
          <w:p w14:paraId="77CFE55C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Supply Ordering and Management</w:t>
            </w:r>
          </w:p>
          <w:p w14:paraId="41BAFBC1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Information Technology Specialist</w:t>
            </w:r>
          </w:p>
          <w:p w14:paraId="58A141DE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Performance Improvement</w:t>
            </w:r>
          </w:p>
          <w:p w14:paraId="077B3879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Labor and Overhead Cost Estimation</w:t>
            </w:r>
          </w:p>
          <w:p w14:paraId="3C2857F6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Recruitment and Hiring</w:t>
            </w:r>
          </w:p>
          <w:p w14:paraId="5150CA25" wp14:textId="77777777">
            <w:pPr>
              <w:pStyle w:val="divdocumentulli"/>
              <w:numPr>
                <w:ilvl w:val="0"/>
                <w:numId w:val="5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Payroll Administration</w:t>
            </w:r>
          </w:p>
        </w:tc>
        <w:tc>
          <w:tcPr>
            <w:tcW w:w="5230" w:type="dxa"/>
            <w:tcBorders>
              <w:left w:val="single" w:color="FEFDFD" w:sz="8" w:space="0"/>
            </w:tcBorders>
            <w:noWrap w:val="0"/>
            <w:tcMar>
              <w:top w:w="205" w:type="dxa"/>
              <w:left w:w="10" w:type="dxa"/>
              <w:bottom w:w="405" w:type="dxa"/>
              <w:right w:w="205" w:type="dxa"/>
            </w:tcMar>
            <w:vAlign w:val="top"/>
            <w:hideMark/>
          </w:tcPr>
          <w:p w14:paraId="1AE54CF5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Responsive Web Design</w:t>
            </w:r>
          </w:p>
          <w:p w14:paraId="322CCC6E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Front-End Skills: HTML, CSS</w:t>
            </w:r>
          </w:p>
          <w:p w14:paraId="4B2D1633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Scripting Languages: PHP, Python, Javascript</w:t>
            </w:r>
          </w:p>
          <w:p w14:paraId="78DDC1CC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Graphic and User Interface Design</w:t>
            </w:r>
          </w:p>
          <w:p w14:paraId="0FD428D7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Project Management</w:t>
            </w:r>
          </w:p>
          <w:p w14:paraId="41106212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Database Development</w:t>
            </w:r>
          </w:p>
          <w:p w14:paraId="44AC49B2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Website Privacy and Security</w:t>
            </w:r>
          </w:p>
          <w:p w14:paraId="5901F393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Web and Application Servers</w:t>
            </w:r>
          </w:p>
          <w:p w14:paraId="1D6A004F" wp14:textId="77777777">
            <w:pPr>
              <w:pStyle w:val="divdocumentulli"/>
              <w:numPr>
                <w:ilvl w:val="0"/>
                <w:numId w:val="6"/>
              </w:numPr>
              <w:spacing w:before="0" w:after="0" w:line="300" w:lineRule="atLeast"/>
              <w:ind w:left="240" w:right="0" w:hanging="241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Back-End and Database Skills</w:t>
            </w:r>
          </w:p>
        </w:tc>
      </w:tr>
    </w:tbl>
    <w:p xmlns:wp14="http://schemas.microsoft.com/office/word/2010/wordml" w14:paraId="0A37501D" wp14:textId="77777777">
      <w:pPr>
        <w:rPr>
          <w:vanish/>
        </w:rPr>
      </w:pP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3E5D66FF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84EA7B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Work History</w:t>
            </w:r>
          </w:p>
        </w:tc>
      </w:tr>
    </w:tbl>
    <w:p xmlns:wp14="http://schemas.microsoft.com/office/word/2010/wordml" w14:paraId="5DAB6C7B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14:paraId="7C994DEF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75E14D34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May 2021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Current</w:t>
            </w:r>
          </w:p>
          <w:p w14:paraId="202D1A80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Restaurant Manager</w:t>
            </w:r>
          </w:p>
          <w:p w14:paraId="4535376D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Tim Hortons 1368715 Alberta ( TH 5036 Snowbird)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Alberta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79D80699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Developed, implemented and managed business plans to promote profitable food and beverage sales </w:t>
            </w:r>
          </w:p>
          <w:p w14:paraId="5F068528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Continuously evaluated business operations to effectively align workflows for optimal area coverage and customer satisfaction </w:t>
            </w:r>
          </w:p>
          <w:p w14:paraId="5CB53711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Strategically developed effective marketing plans to increase sales and profits while managing costs. </w:t>
            </w:r>
          </w:p>
          <w:p w14:paraId="078930C5" wp14:textId="77777777">
            <w:pPr>
              <w:pStyle w:val="divdocumentparlrColmnulli"/>
              <w:numPr>
                <w:ilvl w:val="1"/>
                <w:numId w:val="7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Led and directed team members on effective methods, operations and procedures. </w:t>
            </w:r>
          </w:p>
        </w:tc>
      </w:tr>
    </w:tbl>
    <w:p xmlns:wp14="http://schemas.microsoft.com/office/word/2010/wordml" w14:paraId="02EB378F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14:paraId="36838404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392AF490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Apr 2021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May 2021</w:t>
            </w:r>
          </w:p>
          <w:p w14:paraId="11822731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Assistant Store Manager</w:t>
            </w:r>
          </w:p>
          <w:p w14:paraId="1CE08033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Tim Hortons 2033279 Alberta ( TH 8183 Quarry Ridge)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Alberta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71583DD2" wp14:textId="77777777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Coached sales associates in product specifications, sales incentives and selling techniques, significantly increasing customer satisfaction ratings. </w:t>
            </w:r>
          </w:p>
          <w:p w14:paraId="591F2507" wp14:textId="77777777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Managed opening and closing procedures and recommended changes to enhance efficiency of daily activities </w:t>
            </w:r>
          </w:p>
          <w:p w14:paraId="376DF8F9" wp14:textId="77777777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Managed opening and closing procedures and recommended changes to enhance efficiency of daily activities. </w:t>
            </w:r>
          </w:p>
          <w:p w14:paraId="30ABF992" wp14:textId="77777777">
            <w:pPr>
              <w:pStyle w:val="divdocumentparlrColmnulli"/>
              <w:numPr>
                <w:ilvl w:val="1"/>
                <w:numId w:val="8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Responded to customer concerns, working with manager to significantly raise customer satisfaction ratings. </w:t>
            </w:r>
          </w:p>
        </w:tc>
      </w:tr>
    </w:tbl>
    <w:p xmlns:wp14="http://schemas.microsoft.com/office/word/2010/wordml" w14:paraId="6A05A809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14:paraId="46BDE121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3E52D862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Apr 2021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May 2021</w:t>
            </w:r>
          </w:p>
          <w:p w14:paraId="5A7845ED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RCSM Tech/Safety Watch</w:t>
            </w:r>
          </w:p>
          <w:p w14:paraId="4884EB0B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Impact Safety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AB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2A6193AE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Inspected worksites, practices and gear for compliance with established safety standards. </w:t>
            </w:r>
          </w:p>
          <w:p w14:paraId="6BE5EB50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Checked written JSAs and permits for adherence to regulations. </w:t>
            </w:r>
          </w:p>
          <w:p w14:paraId="0D6D3F05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Inspected facilities for adherence to fire, hazard and safety guidelines. </w:t>
            </w:r>
          </w:p>
          <w:p w14:paraId="30C02D2F" wp14:textId="77777777">
            <w:pPr>
              <w:pStyle w:val="divdocumentparlrColmnulli"/>
              <w:numPr>
                <w:ilvl w:val="1"/>
                <w:numId w:val="9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Served as primary backup to officer in charge with various responsibilities related to compliance, operations management, and staff supervision. </w:t>
            </w:r>
          </w:p>
        </w:tc>
      </w:tr>
    </w:tbl>
    <w:p xmlns:wp14="http://schemas.microsoft.com/office/word/2010/wordml" w14:paraId="5A39BBE3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14:paraId="09E267C4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0" w:type="dxa"/>
              <w:right w:w="0" w:type="dxa"/>
            </w:tcMar>
            <w:vAlign w:val="top"/>
            <w:hideMark/>
          </w:tcPr>
          <w:p w14:paraId="68310DC8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Jan 2018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Apr 2021</w:t>
            </w:r>
          </w:p>
          <w:p w14:paraId="14729227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Supervisor</w:t>
            </w:r>
          </w:p>
          <w:p w14:paraId="4A1E1491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Tim Hortons 1758850 Alberta ( TH 4910 Eagleridge)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Fort McMurray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AB</w:t>
            </w:r>
            <w:r>
              <w:rPr>
                <w:rStyle w:val="divdocumentparlrColmn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0" w:type="dxa"/>
              <w:right w:w="200" w:type="dxa"/>
            </w:tcMar>
            <w:vAlign w:val="top"/>
            <w:hideMark/>
          </w:tcPr>
          <w:p w14:paraId="6B6441D2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Applied strong leadership talents and problem-solving skills to maintain team efficiency and organize workflows. </w:t>
            </w:r>
          </w:p>
          <w:p w14:paraId="1E8D9AC5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Created successful work schedules for each team member to maintain deadlines and fully staff shifts. </w:t>
            </w:r>
          </w:p>
          <w:p w14:paraId="20EBA2B9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Adjusted job assignments and schedules to keep pace with dynamic business needs, factoring in processes, employee knowledge and customer demands. </w:t>
            </w:r>
          </w:p>
          <w:p w14:paraId="6C3A98A9" wp14:textId="77777777">
            <w:pPr>
              <w:pStyle w:val="divdocumentparlrColmnulli"/>
              <w:numPr>
                <w:ilvl w:val="1"/>
                <w:numId w:val="10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Worked with management team to implement proper division of responsibilities. </w:t>
            </w:r>
          </w:p>
        </w:tc>
      </w:tr>
    </w:tbl>
    <w:p xmlns:wp14="http://schemas.microsoft.com/office/word/2010/wordml" w14:paraId="41C8F396" wp14:textId="77777777">
      <w:pPr>
        <w:rPr>
          <w:vanish/>
        </w:rPr>
      </w:pPr>
    </w:p>
    <w:tbl>
      <w:tblPr>
        <w:tblStyle w:val="divdocumentdivparagraphTable"/>
        <w:tblW w:w="0" w:type="auto"/>
        <w:tblCellSpacing w:w="0" w:type="dxa"/>
        <w:shd w:val="clear" w:color="auto" w:fill="FFFFFF"/>
        <w:tblLayout w:type="fixed"/>
        <w:tblCellMar>
          <w:top w:w="200" w:type="dxa"/>
          <w:left w:w="0" w:type="dxa"/>
          <w:bottom w:w="0" w:type="dxa"/>
          <w:right w:w="0" w:type="dxa"/>
        </w:tblCellMar>
        <w:tblLook w:val="05E0"/>
      </w:tblPr>
      <w:tblGrid>
        <w:gridCol w:w="4200"/>
        <w:gridCol w:w="6960"/>
      </w:tblGrid>
      <w:tr xmlns:wp14="http://schemas.microsoft.com/office/word/2010/wordml" w14:paraId="525204B1" wp14:textId="77777777">
        <w:tblPrEx>
          <w:tblW w:w="0" w:type="auto"/>
          <w:tblCellSpacing w:w="0" w:type="dxa"/>
          <w:shd w:val="clear" w:color="auto" w:fill="FFFFFF"/>
          <w:tblLayout w:type="fixed"/>
          <w:tblCellMar>
            <w:top w:w="200" w:type="dxa"/>
            <w:left w:w="0" w:type="dxa"/>
            <w:bottom w:w="0" w:type="dxa"/>
            <w:right w:w="0" w:type="dxa"/>
          </w:tblCellMar>
          <w:tblLook w:val="05E0"/>
        </w:tblPrEx>
        <w:trPr>
          <w:tblCellSpacing w:w="0" w:type="dxa"/>
        </w:trPr>
        <w:tc>
          <w:tcPr>
            <w:tcW w:w="4200" w:type="dxa"/>
            <w:noWrap w:val="0"/>
            <w:tcMar>
              <w:top w:w="200" w:type="dxa"/>
              <w:left w:w="0" w:type="dxa"/>
              <w:bottom w:w="400" w:type="dxa"/>
              <w:right w:w="0" w:type="dxa"/>
            </w:tcMar>
            <w:vAlign w:val="top"/>
            <w:hideMark/>
          </w:tcPr>
          <w:p w14:paraId="5301120E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Aug 2014</w:t>
            </w:r>
            <w:r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Jan 2018</w:t>
            </w:r>
          </w:p>
          <w:p w14:paraId="135ECB11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ocumenttxtBold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Assistant Restaurant Manager</w:t>
            </w:r>
          </w:p>
          <w:p w14:paraId="5B0B09ED" wp14:textId="77777777">
            <w:pPr>
              <w:pStyle w:val="divdocumentparlrColmndateswrapperspanpaddedline"/>
              <w:spacing w:before="0" w:after="0" w:line="300" w:lineRule="atLeast"/>
              <w:ind w:left="200" w:right="0"/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Freemont Foods Corporation ( Jollibee Asiatown_ Cebu City)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 -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Cebu City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 xml:space="preserve">, </w:t>
            </w: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</w:rPr>
              <w:t>Cebu, Philippines</w:t>
            </w:r>
            <w:r>
              <w:rPr>
                <w:rStyle w:val="divdocumentdivparagraphparlrColmnnth-last-of-type1dateswrapper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 xml:space="preserve"> </w:t>
            </w:r>
          </w:p>
        </w:tc>
        <w:tc>
          <w:tcPr>
            <w:tcW w:w="6960" w:type="dxa"/>
            <w:noWrap w:val="0"/>
            <w:tcMar>
              <w:top w:w="200" w:type="dxa"/>
              <w:left w:w="200" w:type="dxa"/>
              <w:bottom w:w="400" w:type="dxa"/>
              <w:right w:w="200" w:type="dxa"/>
            </w:tcMar>
            <w:vAlign w:val="top"/>
            <w:hideMark/>
          </w:tcPr>
          <w:p w14:paraId="56D2B98E" wp14:textId="77777777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Delivered in-depth training to workers in food preparation and customer-facing roles to promote strong team performance.</w:t>
            </w:r>
          </w:p>
          <w:p w14:paraId="1291285C" wp14:textId="77777777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Applied knowledge of previous supply needs and forecasted business levels to estimate required supplies.</w:t>
            </w:r>
          </w:p>
          <w:p w14:paraId="11B6D3E8" wp14:textId="77777777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Continuously evaluated business operations to effectively align workflows for optimal area coverage and customer satisfaction.</w:t>
            </w:r>
          </w:p>
          <w:p w14:paraId="12C4B7FB" wp14:textId="77777777">
            <w:pPr>
              <w:pStyle w:val="divdocumentparlrColmnulli"/>
              <w:numPr>
                <w:ilvl w:val="0"/>
                <w:numId w:val="11"/>
              </w:numPr>
              <w:spacing w:before="0" w:after="0" w:line="300" w:lineRule="atLeast"/>
              <w:ind w:left="300" w:right="200" w:hanging="301"/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span"/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  <w:t>Created and deployed successful strategies to boost restaurant performance, streamline food prep processes and reduce waste.</w:t>
            </w:r>
          </w:p>
        </w:tc>
      </w:tr>
    </w:tbl>
    <w:p xmlns:wp14="http://schemas.microsoft.com/office/word/2010/wordml" w14:paraId="72A3D3EC" wp14:textId="77777777">
      <w:pPr>
        <w:rPr>
          <w:vanish/>
        </w:rPr>
      </w:pP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69D0C959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1C2DC7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Education</w:t>
            </w:r>
          </w:p>
        </w:tc>
      </w:tr>
    </w:tbl>
    <w:p xmlns:wp14="http://schemas.microsoft.com/office/word/2010/wordml" w14:paraId="2F615BB2" wp14:textId="77777777">
      <w:pPr>
        <w:pStyle w:val="divdocumentsinglecolumn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Expected in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Oct 2022</w:t>
      </w:r>
      <w:r>
        <w:rPr>
          <w:rStyle w:val="singlecolumnspanpaddedlinenth-child1"/>
          <w:rFonts w:ascii="Century Gothic" w:hAnsi="Century Gothic" w:eastAsia="Century Gothic" w:cs="Century Gothic"/>
          <w:color w:val="4A4A4A"/>
          <w:sz w:val="22"/>
          <w:szCs w:val="22"/>
        </w:rPr>
        <w:t xml:space="preserve"> </w:t>
      </w:r>
    </w:p>
    <w:p xmlns:wp14="http://schemas.microsoft.com/office/word/2010/wordml" w14:paraId="196055ED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documenttxtBold"/>
          <w:rFonts w:ascii="Century Gothic" w:hAnsi="Century Gothic" w:eastAsia="Century Gothic" w:cs="Century Gothic"/>
          <w:color w:val="4A4A4A"/>
          <w:sz w:val="22"/>
          <w:szCs w:val="22"/>
        </w:rPr>
        <w:t>Associate of Science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: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Web Design &amp; Development Program</w:t>
      </w:r>
    </w:p>
    <w:p xmlns:wp14="http://schemas.microsoft.com/office/word/2010/wordml" w14:paraId="08458143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ABM College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Calgary, AB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</w:t>
      </w:r>
    </w:p>
    <w:p xmlns:wp14="http://schemas.microsoft.com/office/word/2010/wordml" w14:paraId="6E7BEAA2" wp14:textId="77777777">
      <w:pPr>
        <w:pStyle w:val="divdocumentdivparagraphdivempty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400" w:lineRule="atLeast"/>
        <w:ind w:left="700" w:right="200"/>
        <w:rPr>
          <w:rFonts w:ascii="Century Gothic" w:hAnsi="Century Gothic" w:eastAsia="Century Gothic" w:cs="Century Gothic"/>
          <w:vanish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> </w:t>
      </w:r>
    </w:p>
    <w:p xmlns:wp14="http://schemas.microsoft.com/office/word/2010/wordml" w14:paraId="23A7D153" wp14:textId="77777777">
      <w:pPr>
        <w:pStyle w:val="divdocumentsinglecolumn"/>
        <w:pBdr>
          <w:top w:val="none" w:color="auto" w:sz="0" w:space="1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Mar 2014</w:t>
      </w:r>
      <w:r>
        <w:rPr>
          <w:rStyle w:val="singlecolumnspanpaddedlinenth-child1"/>
          <w:rFonts w:ascii="Century Gothic" w:hAnsi="Century Gothic" w:eastAsia="Century Gothic" w:cs="Century Gothic"/>
          <w:color w:val="4A4A4A"/>
          <w:sz w:val="22"/>
          <w:szCs w:val="22"/>
        </w:rPr>
        <w:t xml:space="preserve"> </w:t>
      </w:r>
    </w:p>
    <w:p xmlns:wp14="http://schemas.microsoft.com/office/word/2010/wordml" w14:paraId="02960D8A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documenttxtBold"/>
          <w:rFonts w:ascii="Century Gothic" w:hAnsi="Century Gothic" w:eastAsia="Century Gothic" w:cs="Century Gothic"/>
          <w:color w:val="4A4A4A"/>
          <w:sz w:val="22"/>
          <w:szCs w:val="22"/>
        </w:rPr>
        <w:t>Bachelor of Science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: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Information Technology</w:t>
      </w:r>
    </w:p>
    <w:p xmlns:wp14="http://schemas.microsoft.com/office/word/2010/wordml" w14:paraId="70BB7DCF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STI College Cebu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Apas, Lahug, Cebu City, Philippines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</w:t>
      </w:r>
    </w:p>
    <w:p xmlns:wp14="http://schemas.microsoft.com/office/word/2010/wordml" w14:paraId="63E4A9CD" wp14:textId="77777777">
      <w:pPr>
        <w:pStyle w:val="divdocumentdivparagraphdivempty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400" w:lineRule="atLeast"/>
        <w:ind w:left="700" w:right="200"/>
        <w:rPr>
          <w:rFonts w:ascii="Century Gothic" w:hAnsi="Century Gothic" w:eastAsia="Century Gothic" w:cs="Century Gothic"/>
          <w:vanish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> </w:t>
      </w:r>
    </w:p>
    <w:p xmlns:wp14="http://schemas.microsoft.com/office/word/2010/wordml" w14:paraId="0408E288" wp14:textId="77777777">
      <w:pPr>
        <w:pStyle w:val="divdocumentsinglecolumn"/>
        <w:pBdr>
          <w:top w:val="none" w:color="auto" w:sz="0" w:space="1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Mar 2011</w:t>
      </w:r>
      <w:r>
        <w:rPr>
          <w:rStyle w:val="singlecolumnspanpaddedlinenth-child1"/>
          <w:rFonts w:ascii="Century Gothic" w:hAnsi="Century Gothic" w:eastAsia="Century Gothic" w:cs="Century Gothic"/>
          <w:color w:val="4A4A4A"/>
          <w:sz w:val="22"/>
          <w:szCs w:val="22"/>
        </w:rPr>
        <w:t xml:space="preserve"> </w:t>
      </w:r>
    </w:p>
    <w:p xmlns:wp14="http://schemas.microsoft.com/office/word/2010/wordml" w14:paraId="7EC27511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documenttxtBold"/>
          <w:rFonts w:ascii="Century Gothic" w:hAnsi="Century Gothic" w:eastAsia="Century Gothic" w:cs="Century Gothic"/>
          <w:color w:val="4A4A4A"/>
          <w:sz w:val="22"/>
          <w:szCs w:val="22"/>
        </w:rPr>
        <w:t>Associate of Science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: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Information Technology</w:t>
      </w:r>
    </w:p>
    <w:p xmlns:wp14="http://schemas.microsoft.com/office/word/2010/wordml" w14:paraId="1CB551CC" wp14:textId="77777777">
      <w:pPr>
        <w:pStyle w:val="spanpaddedline"/>
        <w:shd w:val="clear" w:color="auto" w:fill="FFFFFF"/>
        <w:spacing w:before="0" w:after="0" w:line="3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STI College Cebu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 xml:space="preserve"> | </w:t>
      </w:r>
      <w:r>
        <w:rPr>
          <w:rStyle w:val="span"/>
          <w:rFonts w:ascii="Century Gothic" w:hAnsi="Century Gothic" w:eastAsia="Century Gothic" w:cs="Century Gothic"/>
          <w:color w:val="4A4A4A"/>
          <w:sz w:val="22"/>
          <w:szCs w:val="22"/>
        </w:rPr>
        <w:t>Apas, Lahug, Cebu City, Philippines</w:t>
      </w: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 </w:t>
      </w:r>
    </w:p>
    <w:p xmlns:wp14="http://schemas.microsoft.com/office/word/2010/wordml" w14:paraId="4F6584BE" wp14:textId="77777777">
      <w:pPr>
        <w:pStyle w:val="divdocumentdivparagraphnth-last-child1divemptyDiv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0" w:after="0" w:line="400" w:lineRule="atLeast"/>
        <w:ind w:left="700" w:right="200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> </w:t>
      </w:r>
    </w:p>
    <w:tbl>
      <w:tblPr>
        <w:tblStyle w:val="divdocumentheading"/>
        <w:tblW w:w="11160" w:type="dxa"/>
        <w:tblCellSpacing w:w="0" w:type="dxa"/>
        <w:shd w:val="clear" w:color="auto" w:fill="FFFFFF"/>
        <w:tblCellMar>
          <w:top w:w="400" w:type="dxa"/>
          <w:left w:w="0" w:type="dxa"/>
          <w:bottom w:w="0" w:type="dxa"/>
          <w:right w:w="0" w:type="dxa"/>
        </w:tblCellMar>
        <w:tblLook w:val="05E0"/>
      </w:tblPr>
      <w:tblGrid>
        <w:gridCol w:w="11160"/>
      </w:tblGrid>
      <w:tr xmlns:wp14="http://schemas.microsoft.com/office/word/2010/wordml" w14:paraId="78DC69C4" wp14:textId="77777777">
        <w:tblPrEx>
          <w:tblW w:w="11160" w:type="dxa"/>
          <w:tblCellSpacing w:w="0" w:type="dxa"/>
          <w:shd w:val="clear" w:color="auto" w:fill="FFFFFF"/>
          <w:tblCellMar>
            <w:top w:w="40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20"/>
          <w:tblCellSpacing w:w="0" w:type="dxa"/>
        </w:trPr>
        <w:tc>
          <w:tcPr>
            <w:tcW w:w="5000" w:type="pct"/>
            <w:shd w:val="clear" w:color="auto" w:fill="BCBFC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4A99C7" wp14:textId="77777777">
            <w:pPr>
              <w:ind w:left="200" w:right="200"/>
              <w:rPr>
                <w:rFonts w:ascii="Century Gothic" w:hAnsi="Century Gothic" w:eastAsia="Century Gothic" w:cs="Century Gothic"/>
                <w:color w:val="4A4A4A"/>
                <w:sz w:val="22"/>
                <w:szCs w:val="22"/>
                <w:bdr w:val="none" w:color="auto" w:sz="0" w:space="0"/>
                <w:vertAlign w:val="baseline"/>
              </w:rPr>
            </w:pPr>
            <w:r>
              <w:rPr>
                <w:rStyle w:val="divdocumentdivsectiontitle"/>
                <w:rFonts w:ascii="Century Gothic" w:hAnsi="Century Gothic" w:eastAsia="Century Gothic" w:cs="Century Gothic"/>
                <w:color w:val="4A4A4A"/>
                <w:bdr w:val="none" w:color="auto" w:sz="0" w:space="0"/>
                <w:shd w:val="clear" w:color="auto" w:fill="auto"/>
                <w:vertAlign w:val="baseline"/>
              </w:rPr>
              <w:t>Tickets / Certificates</w:t>
            </w:r>
          </w:p>
        </w:tc>
      </w:tr>
    </w:tbl>
    <w:p xmlns:wp14="http://schemas.microsoft.com/office/word/2010/wordml" w14:paraId="07C88D74" wp14:textId="77777777">
      <w:pPr>
        <w:pStyle w:val="divdocumentulli"/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FFFFFF"/>
        <w:spacing w:before="20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Common Safety Orientation by Energy Safety Canada - completed on 02/21/2021 </w:t>
      </w:r>
    </w:p>
    <w:p xmlns:wp14="http://schemas.microsoft.com/office/word/2010/wordml" w14:paraId="703CFFD9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H2S Alive by Energy Safety Canada - completed on 03/15/2021 </w:t>
      </w:r>
    </w:p>
    <w:p xmlns:wp14="http://schemas.microsoft.com/office/word/2010/wordml" w14:paraId="7B646745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Confine Space Entry and Monitor by Energy Safety Canada - completed on 03/12/2021 </w:t>
      </w:r>
    </w:p>
    <w:p xmlns:wp14="http://schemas.microsoft.com/office/word/2010/wordml" w14:paraId="4768DB30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FALL Protection by Energy Safety Canada - completed on 03/17/2021 </w:t>
      </w:r>
    </w:p>
    <w:p xmlns:wp14="http://schemas.microsoft.com/office/word/2010/wordml" w14:paraId="410F502B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First Aid &amp; CPR/AED level C by Canadian Red Cross - completed 03/23/2021 </w:t>
      </w:r>
    </w:p>
    <w:p xmlns:wp14="http://schemas.microsoft.com/office/word/2010/wordml" w14:paraId="4F966B21" wp14:textId="77777777">
      <w:pPr>
        <w:pStyle w:val="divdocumentulli"/>
        <w:numPr>
          <w:ilvl w:val="0"/>
          <w:numId w:val="12"/>
        </w:numPr>
        <w:shd w:val="clear" w:color="auto" w:fill="FFFFFF"/>
        <w:spacing w:before="0" w:after="400" w:line="300" w:lineRule="atLeast"/>
        <w:ind w:left="940" w:right="200" w:hanging="241"/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</w:pPr>
      <w:r>
        <w:rPr>
          <w:rFonts w:ascii="Century Gothic" w:hAnsi="Century Gothic" w:eastAsia="Century Gothic" w:cs="Century Gothic"/>
          <w:color w:val="4A4A4A"/>
          <w:sz w:val="22"/>
          <w:szCs w:val="22"/>
          <w:bdr w:val="none" w:color="auto" w:sz="0" w:space="0"/>
          <w:vertAlign w:val="baseline"/>
        </w:rPr>
        <w:t xml:space="preserve">Food Safety Certification by TrainCan, Inc - completed 03/01/2018 </w:t>
      </w:r>
    </w:p>
    <w:sectPr>
      <w:pgSz w:w="12240" w:h="15840" w:orient="portrait"/>
      <w:pgMar w:top="540" w:right="540" w:bottom="540" w:left="540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w:fontKey="{C5718D48-D4EB-435B-8182-B3B1296E9339}" r:id="rId1"/>
    <w:embedBold w:fontKey="{F65E5CEA-9BDD-4767-A4B2-8504CB483E9B}" r:id="rId2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decimal"/>
      <w:lvlText w:val="%1."/>
      <w:lvlJc w:val="left"/>
      <w:pPr>
        <w:ind w:left="720" w:hanging="360"/>
      </w:pPr>
      <w:rPr>
        <w:rFonts w:hint="default" w:ascii="" w:hAnsi="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0000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0000000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000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000000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000000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displayBackgroundShape/>
  <w:embedTrueTypeFonts/>
  <w:trackRevisions w:val="false"/>
  <w:defaultTabStop w:val="720"/>
  <w:noPunctuationKerning/>
  <w:characterSpacingControl w:val="doNotCompress"/>
  <w:compat/>
  <w:rsids>
    <w:rsidRoot w:val="00000000"/>
    <w:rsid w:val="00000000"/>
    <w:rsid w:val="18E67920"/>
    <w:rsid w:val="3BEDAE83"/>
    <w:rsid w:val="3BEDAE83"/>
    <w:rsid w:val="53DFEE72"/>
    <w:rsid w:val="58D11A7E"/>
    <w:rsid w:val="7368BB24"/>
    <w:rsid w:val="76A05BE6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F9C1C3"/>
  <w15:docId w15:val="{794945F1-4023-4E4E-8A9A-D817177C4976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0" w:lineRule="atLeast"/>
      <w:jc w:val="left"/>
    </w:pPr>
    <w:rPr>
      <w:sz w:val="24"/>
      <w:szCs w:val="24"/>
      <w:bdr w:val="none" w:color="auto" w:sz="0" w:space="0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40" w:after="0"/>
      <w:outlineLvl w:val="0"/>
    </w:pPr>
    <w:rPr>
      <w:rFonts w:ascii="Times New Roman" w:hAnsi="Times New Roman" w:eastAsia="Times New Roman" w:cs="Times New Roman"/>
      <w:b/>
      <w:bCs/>
      <w:i w:val="0"/>
      <w:color w:val="2F5496" w:themeShade="BF"/>
      <w:kern w:val="36"/>
      <w:sz w:val="24"/>
      <w:szCs w:val="24"/>
      <w:bdr w:val="none" w:color="auto" w:sz="0" w:space="0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1"/>
    </w:pPr>
    <w:rPr>
      <w:rFonts w:ascii="Times New Roman" w:hAnsi="Times New Roman" w:eastAsia="Times New Roman" w:cs="Times New Roman"/>
      <w:b/>
      <w:bCs/>
      <w:i w:val="0"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2"/>
    </w:pPr>
    <w:rPr>
      <w:rFonts w:ascii="Times New Roman" w:hAnsi="Times New Roman" w:eastAsia="Times New Roman" w:cs="Times New Roman"/>
      <w:b/>
      <w:bCs/>
      <w:i w:val="0"/>
      <w:color w:val="1F3763" w:themeShade="7F"/>
      <w:sz w:val="24"/>
      <w:szCs w:val="24"/>
      <w:bdr w:val="none" w:color="auto" w:sz="0" w:space="0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3"/>
    </w:pPr>
    <w:rPr>
      <w:rFonts w:ascii="Times New Roman" w:hAnsi="Times New Roman" w:eastAsia="Times New Roman" w:cs="Times New Roman"/>
      <w:b/>
      <w:bCs/>
      <w:i w:val="0"/>
      <w:iCs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4"/>
    </w:pPr>
    <w:rPr>
      <w:rFonts w:ascii="Times New Roman" w:hAnsi="Times New Roman" w:eastAsia="Times New Roman" w:cs="Times New Roman"/>
      <w:b/>
      <w:bCs/>
      <w:i w:val="0"/>
      <w:color w:val="2F5496" w:themeShade="BF"/>
      <w:sz w:val="24"/>
      <w:szCs w:val="24"/>
      <w:bdr w:val="none" w:color="auto" w:sz="0" w:space="0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40" w:after="0"/>
      <w:outlineLvl w:val="5"/>
    </w:pPr>
    <w:rPr>
      <w:rFonts w:ascii="Times New Roman" w:hAnsi="Times New Roman" w:eastAsia="Times New Roman" w:cs="Times New Roman"/>
      <w:b/>
      <w:bCs/>
      <w:i w:val="0"/>
      <w:color w:val="1F3763" w:themeShade="7F"/>
      <w:sz w:val="24"/>
      <w:szCs w:val="24"/>
      <w:bdr w:val="none" w:color="auto" w:sz="0" w:space="0"/>
      <w:vertAlign w:val="baseline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506D7A"/>
    <w:rPr>
      <w:rFonts w:ascii="Times New Roman" w:hAnsi="Times New Roman" w:eastAsia="Times New Roman" w:cs="Times New Roman"/>
      <w:color w:val="2F5496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506D7A"/>
    <w:rPr>
      <w:rFonts w:ascii="Times New Roman" w:hAnsi="Times New Roman" w:eastAsia="Times New Roman" w:cs="Times New Roman"/>
      <w:color w:val="2F5496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506D7A"/>
    <w:rPr>
      <w:rFonts w:ascii="Times New Roman" w:hAnsi="Times New Roman" w:eastAsia="Times New Roman" w:cs="Times New Roman"/>
      <w:color w:val="1F3763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506D7A"/>
    <w:rPr>
      <w:rFonts w:ascii="Times New Roman" w:hAnsi="Times New Roman" w:eastAsia="Times New Roman" w:cs="Times New Roman"/>
      <w:i/>
      <w:iCs/>
      <w:color w:val="2F5496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506D7A"/>
    <w:rPr>
      <w:rFonts w:ascii="Times New Roman" w:hAnsi="Times New Roman" w:eastAsia="Times New Roman" w:cs="Times New Roman"/>
      <w:color w:val="2F5496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506D7A"/>
    <w:rPr>
      <w:rFonts w:ascii="Times New Roman" w:hAnsi="Times New Roman" w:eastAsia="Times New Roman" w:cs="Times New Roman"/>
      <w:color w:val="1F3763" w:themeShade="7F"/>
    </w:rPr>
  </w:style>
  <w:style w:type="paragraph" w:styleId="divdocument" w:customStyle="1">
    <w:name w:val="div_document"/>
    <w:basedOn w:val="Normal"/>
    <w:pPr>
      <w:shd w:val="clear" w:color="auto" w:fill="FFFFFF"/>
      <w:spacing w:line="300" w:lineRule="atLeast"/>
    </w:pPr>
    <w:rPr>
      <w:color w:val="4A4A4A"/>
      <w:shd w:val="clear" w:color="auto" w:fill="FFFFFF"/>
    </w:rPr>
  </w:style>
  <w:style w:type="paragraph" w:styleId="divdocumentdivsectionfirstsectionnotheadingsection" w:customStyle="1">
    <w:name w:val="div_document_div_section_firstsection_not(.headingsection)"/>
    <w:basedOn w:val="Normal"/>
  </w:style>
  <w:style w:type="paragraph" w:styleId="divdocumentdivparagraph" w:customStyle="1">
    <w:name w:val="div_document_div_paragraph"/>
    <w:basedOn w:val="Normal"/>
    <w:pPr>
      <w:pBdr>
        <w:top w:val="none" w:color="auto" w:sz="0" w:space="10"/>
      </w:pBdr>
    </w:pPr>
  </w:style>
  <w:style w:type="paragraph" w:styleId="divname" w:customStyle="1">
    <w:name w:val="div_name"/>
    <w:basedOn w:val="div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880" w:lineRule="atLeast"/>
      <w:jc w:val="center"/>
    </w:pPr>
    <w:rPr>
      <w:caps/>
      <w:sz w:val="80"/>
      <w:szCs w:val="80"/>
    </w:rPr>
  </w:style>
  <w:style w:type="paragraph" w:styleId="div" w:customStyle="1">
    <w:name w:val="div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character" w:styleId="span" w:customStyle="1">
    <w:name w:val="span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documentdivsectionnotheadingsection" w:customStyle="1">
    <w:name w:val="div_document_div_section_not(.headingsection)"/>
    <w:basedOn w:val="Normal"/>
  </w:style>
  <w:style w:type="paragraph" w:styleId="divaddress" w:customStyle="1">
    <w:name w:val="div_address"/>
    <w:basedOn w:val="div"/>
    <w:pPr>
      <w:spacing w:line="300" w:lineRule="atLeast"/>
      <w:jc w:val="center"/>
    </w:pPr>
    <w:rPr>
      <w:sz w:val="22"/>
      <w:szCs w:val="22"/>
    </w:rPr>
  </w:style>
  <w:style w:type="paragraph" w:styleId="spanpaddedline" w:customStyle="1">
    <w:name w:val="span_paddedline"/>
    <w:basedOn w:val="spanParagraph"/>
  </w:style>
  <w:style w:type="paragraph" w:styleId="spanParagraph" w:customStyle="1">
    <w:name w:val="span Paragraph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character" w:styleId="documentMPRdocdatainfo" w:customStyle="1">
    <w:name w:val="document_MPR_docdatainfo"/>
    <w:basedOn w:val="DefaultParagraphFont"/>
    <w:rPr>
      <w:vanish/>
    </w:rPr>
  </w:style>
  <w:style w:type="character" w:styleId="a" w:customStyle="1">
    <w:name w:val="a"/>
    <w:basedOn w:val="DefaultParagraphFont"/>
    <w:rPr>
      <w:sz w:val="24"/>
      <w:szCs w:val="24"/>
      <w:bdr w:val="none" w:color="auto" w:sz="0" w:space="0"/>
      <w:vertAlign w:val="baseline"/>
    </w:rPr>
  </w:style>
  <w:style w:type="paragraph" w:styleId="divdocumentsection" w:customStyle="1">
    <w:name w:val="div_document_section"/>
    <w:basedOn w:val="Normal"/>
  </w:style>
  <w:style w:type="character" w:styleId="divdocumentdivsectiontitle" w:customStyle="1">
    <w:name w:val="div_document_div_sectiontitle"/>
    <w:basedOn w:val="DefaultParagraphFont"/>
    <w:rPr>
      <w:b/>
      <w:bCs/>
      <w:caps/>
      <w:spacing w:val="10"/>
      <w:sz w:val="24"/>
      <w:szCs w:val="24"/>
      <w:shd w:val="clear" w:color="auto" w:fill="858B92"/>
    </w:rPr>
  </w:style>
  <w:style w:type="table" w:styleId="divdocumentheading" w:customStyle="1">
    <w:name w:val="div_document_heading"/>
    <w:basedOn w:val="TableNormal"/>
    <w:tblPr/>
  </w:style>
  <w:style w:type="paragraph" w:styleId="divdocumentdivsectiondivparagraphWrapper" w:customStyle="1">
    <w:name w:val="div_document_div_section_div_paragraphWrapper"/>
    <w:basedOn w:val="Normal"/>
  </w:style>
  <w:style w:type="paragraph" w:styleId="divdocumentsinglecolumn" w:customStyle="1">
    <w:name w:val="div_document_singlecolumn"/>
    <w:basedOn w:val="Normal"/>
    <w:pPr>
      <w:pBdr>
        <w:top w:val="none" w:color="auto" w:sz="0" w:space="0"/>
        <w:left w:val="none" w:color="auto" w:sz="0" w:space="10"/>
        <w:bottom w:val="none" w:color="auto" w:sz="0" w:space="0"/>
        <w:right w:val="none" w:color="auto" w:sz="0" w:space="10"/>
      </w:pBdr>
    </w:pPr>
  </w:style>
  <w:style w:type="paragraph" w:styleId="divdocumentulli" w:customStyle="1">
    <w:name w:val="div_document_ul_li"/>
    <w:basedOn w:val="Normal"/>
    <w:pPr>
      <w:pBdr>
        <w:top w:val="none" w:color="auto" w:sz="0" w:space="0"/>
        <w:left w:val="none" w:color="auto" w:sz="0" w:space="2"/>
        <w:bottom w:val="none" w:color="auto" w:sz="0" w:space="0"/>
        <w:right w:val="none" w:color="auto" w:sz="0" w:space="0"/>
      </w:pBdr>
    </w:pPr>
  </w:style>
  <w:style w:type="paragraph" w:styleId="p" w:customStyle="1">
    <w:name w:val="p"/>
    <w:basedOn w:val="Normal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</w:pPr>
    <w:rPr>
      <w:sz w:val="24"/>
      <w:szCs w:val="24"/>
      <w:bdr w:val="none" w:color="auto" w:sz="0" w:space="0"/>
      <w:vertAlign w:val="baseline"/>
    </w:rPr>
  </w:style>
  <w:style w:type="table" w:styleId="divdocumenttable" w:customStyle="1">
    <w:name w:val="div_document_table"/>
    <w:basedOn w:val="TableNormal"/>
    <w:tblPr/>
  </w:style>
  <w:style w:type="character" w:styleId="divdocumentparlrColmndateswrapper" w:customStyle="1">
    <w:name w:val="div_document_parlrColmn_dates_wrapper"/>
    <w:basedOn w:val="DefaultParagraphFont"/>
  </w:style>
  <w:style w:type="paragraph" w:styleId="divdocumentparlrColmndateswrapperspanpaddedline" w:customStyle="1">
    <w:name w:val="div_document_parlrColmn_dates_wrapper_span_paddedline"/>
    <w:basedOn w:val="Normal"/>
    <w:pPr>
      <w:pBdr>
        <w:left w:val="none" w:color="auto" w:sz="0" w:space="10"/>
      </w:pBdr>
    </w:pPr>
  </w:style>
  <w:style w:type="character" w:styleId="divdocumentparlrColmndateswrapperspanpaddedlineCharacter" w:customStyle="1">
    <w:name w:val="div_document_parlrColmn_dates_wrapper_span_paddedline Character"/>
    <w:basedOn w:val="DefaultParagraphFont"/>
  </w:style>
  <w:style w:type="character" w:styleId="documenttxtBold" w:customStyle="1">
    <w:name w:val="document_txtBold"/>
    <w:basedOn w:val="DefaultParagraphFont"/>
    <w:rPr>
      <w:b/>
      <w:bCs/>
    </w:rPr>
  </w:style>
  <w:style w:type="character" w:styleId="divdocumentparlrColmnsinglecolumn" w:customStyle="1">
    <w:name w:val="div_document_parlrColmn_singlecolumn"/>
    <w:basedOn w:val="DefaultParagraphFont"/>
  </w:style>
  <w:style w:type="paragraph" w:styleId="divdocumentparlrColmnulli" w:customStyle="1">
    <w:name w:val="div_document_parlrColmn_ul_li"/>
    <w:basedOn w:val="Normal"/>
    <w:pPr>
      <w:pBdr>
        <w:top w:val="none" w:color="auto" w:sz="0" w:space="0"/>
        <w:left w:val="none" w:color="auto" w:sz="0" w:space="5"/>
        <w:bottom w:val="none" w:color="auto" w:sz="0" w:space="0"/>
        <w:right w:val="none" w:color="auto" w:sz="0" w:space="0"/>
      </w:pBdr>
    </w:pPr>
  </w:style>
  <w:style w:type="table" w:styleId="divdocumentdivparagraphTable" w:customStyle="1">
    <w:name w:val="div_document_div_paragraph Table"/>
    <w:basedOn w:val="TableNormal"/>
    <w:tblPr/>
  </w:style>
  <w:style w:type="character" w:styleId="divdocumentdivparagraphparlrColmnnth-last-of-type1dateswrapper" w:customStyle="1">
    <w:name w:val="div_document_div_paragraph_parlrColmn_nth-last-of-type(1)_dates_wrapper"/>
    <w:basedOn w:val="DefaultParagraphFont"/>
  </w:style>
  <w:style w:type="character" w:styleId="divdocumentdivparagraphparlrColmnnth-last-of-type1singlecolumn" w:customStyle="1">
    <w:name w:val="div_document_div_paragraph_parlrColmn_nth-last-of-type(1)_singlecolumn"/>
    <w:basedOn w:val="DefaultParagraphFont"/>
  </w:style>
  <w:style w:type="paragraph" w:styleId="divdocumentdivsectionSECTIONEDUCdivparagraphWrapper" w:customStyle="1">
    <w:name w:val="div_document_div_section_SECTION_EDUC_div_paragraphWrapper"/>
    <w:basedOn w:val="Normal"/>
  </w:style>
  <w:style w:type="character" w:styleId="singlecolumnspanpaddedlinenth-child1" w:customStyle="1">
    <w:name w:val="singlecolumn_span_paddedline_nth-child(1)"/>
    <w:basedOn w:val="DefaultParagraphFont"/>
  </w:style>
  <w:style w:type="paragraph" w:styleId="divdocumentdivparagraphdivemptyDiv" w:customStyle="1">
    <w:name w:val="div_document_div_paragraph_div_emptyDiv"/>
    <w:basedOn w:val="Normal"/>
    <w:rPr>
      <w:vanish/>
    </w:rPr>
  </w:style>
  <w:style w:type="paragraph" w:styleId="divdocumentdivparagraphnth-last-child1divemptyDiv" w:customStyle="1">
    <w:name w:val="div_document_div_paragraph_nth-last-child(1)_div_emptyDiv"/>
    <w:basedOn w:val="Normal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webSettings" Target="webSettings.xml" Id="rId2" /><Relationship Type="http://schemas.openxmlformats.org/officeDocument/2006/relationships/fontTable" Target="fontTable.xml" Id="rId3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styles" Target="styles.xml" Id="rId7" /><Relationship Type="http://schemas.openxmlformats.org/officeDocument/2006/relationships/hyperlink" Target="http://www.jasontaba.com" TargetMode="External" Id="R430dec51a6d543e8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Jason Taba</dc:title>
  <revision>1</revision>
  <lastModifiedBy>Jason Taba</lastModifiedBy>
  <dcterms:modified xsi:type="dcterms:W3CDTF">2022-04-24T05:38:54.5427154Z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c138417e-c048-4f75-b0fd-67672a5b17f4</vt:lpwstr>
  </property>
  <property fmtid="{D5CDD505-2E9C-101B-9397-08002B2CF9AE}" pid="3" name="x1ye=0">
    <vt:lpwstr>DGYAAB+LCAAAAAAABAAcmrWiq0AURT+IAgla4u5Oh7tLgK9/ua9LlQwzZ/ZeK8mHgFmI+BA8yiMsLJAYy/A89uEQhsJJmubHF2Lcp4rPlHIvfgM/5jOWBbESRQh0lKaC4zTCQIHIKHhzTVzYCfie5XzglM95/ToIl8/mkSpqoFBsSjSB+7iY/bCpbvWGECEZ/tNsBVZanNAHAkz7z3kWX8+OV4Tq752t+kMuCid8mCzMr0bHZvuNcMSyx0jHoqt</vt:lpwstr>
  </property>
  <property fmtid="{D5CDD505-2E9C-101B-9397-08002B2CF9AE}" pid="4" name="x1ye=1">
    <vt:lpwstr>kl7ZofTtCw3uhz1N8RXUjKwoQvwMZtHvETK08bbGc+E7CRrVWse4u5OJcsSFG1UAHqxhHTCi3Hj1sR/26bOwVA8LpCZlCLAv3HSHKiQD0WdfwiA5aM2FrrFBfW+emOqTvVfDFx5aCiibEOLfzD8nmtx34Cd4kbP86JIGVhV3BPfTQ1riMb2pC+bqzrco20GjqDBDcxI3Za2GMDpjgmTulweTj61e3X9DglrHMGRpl5aPFCPfWvSR2dpb3I95Gs3</vt:lpwstr>
  </property>
  <property fmtid="{D5CDD505-2E9C-101B-9397-08002B2CF9AE}" pid="5" name="x1ye=10">
    <vt:lpwstr>XWUn+wktnuCJshYWUMPneb2KuumTbajf18SdOd00pe/a57C+FYxt7fq+8ej0yRbVa9w0ERGbXqNbD21uR3RL5C+0bp9WZwNZkjI/LZci6LMxbIEVUpeQ06HuXCjVwYQLUeBcBq8+tx8wteK/s5/IHYJcLEnwQuVhuKDqRVTG2/6gu1YAjWuuKeM4JAJRm2GS8B2wgtzmdRtX1IiV6fC9Nmkdlvtjr85kU4MXgDoc2IeY8cbOyQYm3D6Fj9OypWx</vt:lpwstr>
  </property>
  <property fmtid="{D5CDD505-2E9C-101B-9397-08002B2CF9AE}" pid="6" name="x1ye=100">
    <vt:lpwstr>15E9q2Ii5ZANJ6rAoswQKdTmPbmrH/qEh1M4wtpWvjKi/ep+kjGmd9CpCoOd3CMCIlVEuJWwj1kskE7hC8VMNLmQh65L69s5l9dDNvM0fy+2C99Q1PW+2h0oEzNWYKsyjaRA78j67pyH44QQyz3HZz31VOE+v52obwRkV3UQ3hqsMaDvNGDye9jNLBzLPD9nFDGJ/Tldv4fIt4pOWBsSg59La8FZpz46Iy+bwjo6FHq23l519lNsF6GxOB9gVAp</vt:lpwstr>
  </property>
  <property fmtid="{D5CDD505-2E9C-101B-9397-08002B2CF9AE}" pid="7" name="x1ye=101">
    <vt:lpwstr>cp5immphCAFnbrQ7Rd+uXDN3lO7iIqR7xWxSsqGE9NNv5wsgLUYlOEIDzRlZNuDPaDLNmq/Qz9U4OVpNkZUrJuoXRVJRRnfN0pLUbq+XLgUW04fQb41nJU8+kquXCRmJpm0+qiree89fcryipDwOH1e7wfRvVwGZWCmWoNSOtJyIaTo/ugcIR1NFc/wHPLBCjs2G0wj8TeOD61NsR1ZbCiayUhR66FobtKuG4wmGVuWAeW4PqkC5L3Xadixhkk+</vt:lpwstr>
  </property>
  <property fmtid="{D5CDD505-2E9C-101B-9397-08002B2CF9AE}" pid="8" name="x1ye=102">
    <vt:lpwstr>kZaxBQZskpKJ6wLDzlbhz5bld/D20LQPXRC1iyNM9MoRsC7bmk+oaZaMt5Sj9D5tzZhBjIipKkLmkWc8KQubqot3EOB+UJLqsyCbFVngi9Qj8xIodKhVhigjORY00/f2fER+WLpyj+c2QqQHsm9wo7cHyZdY5RnFZivZRfez2/QDl36ssAKTfF0ozEmtm0A+wthhHPjTfamJAEc9tbb0HisiCTOUQCv2oBVvXHOmE+D50D/rJBr2wAlhXQAHod9</vt:lpwstr>
  </property>
  <property fmtid="{D5CDD505-2E9C-101B-9397-08002B2CF9AE}" pid="9" name="x1ye=103">
    <vt:lpwstr>HI6JMWS9wrzwxvAZYjLy0ed7/9WEo1l/YTNtyvU1neo/HfH6FiKwrKD1pQxdMI8dWLGWJxM1QJBOon2grUwNg50qKvNuiBwgBJGiaztxiPUC8m2rINpgBQbSHekdo/NLzmsTfnvP+AmLrMMZgAA</vt:lpwstr>
  </property>
  <property fmtid="{D5CDD505-2E9C-101B-9397-08002B2CF9AE}" pid="10" name="x1ye=11">
    <vt:lpwstr>KwFrX4NKBzGiyBjW7s0oAgoC92IHWGign6Qz4yzoCxDOnaFtD2I3RdbkVsJFh9a+Uu6esillJT+XUgMfj5GX05R/G2Rej+XjsyUMjxVezfzpwABxvTE9ElHK10VLGwpEGGtKfkF0wnsR7sLao7Y13YcwGXA+8d8MWm/vshv7CQzhFJnGI0NrICxBWzl3IK+noV100tv/IqwmeSRiC05urbmbFgmxAcZBhhd63y2uhOlb5iZ+HAJkOpgQDCB8SWd</vt:lpwstr>
  </property>
  <property fmtid="{D5CDD505-2E9C-101B-9397-08002B2CF9AE}" pid="11" name="x1ye=12">
    <vt:lpwstr>YIxFWi2jDd59X0xL8aABKbe0InBTGfM1Ya1oJlbUSNWfBRmQqxLBu/1b0EePMrMk3Qfy7fGJ/pXki9foy5pXZxxWnISF7M7UXLgBnkudc+NePN/2+I2Xlm0TKLvEfnv9MwQuHuAN5Mbcsn2bhItWARLXK/Chcs4pl0UoX2TABbJ6814ydkH66jLiDFIYoDUG0Y5WQ/YniLe1by0f3a86yM7pq0+VGVYxab5yLK6tNCOYfU0s+Rg/BlxRdlwWo96</vt:lpwstr>
  </property>
  <property fmtid="{D5CDD505-2E9C-101B-9397-08002B2CF9AE}" pid="12" name="x1ye=13">
    <vt:lpwstr>fXGJDvIgtI2I6uXF4jOZUt1s//lryNABcEC5+3uNHiL53q8zzVNAbw/S6RiawOwahcgc+BG3rvUPrzHdFxfcvoQv5Io9fzn8/j9uhxImecL9JN/jdAP+wRAhcPvBJhZbpuvX8NnKLiQIoO5HzPpfiI3Su8Pn2NnekU3p60jUTxPNTmi3i2aQTlH532pnS+WPbw7w3x3bnpLoKLDOACpYht9p5bMPn5XGB5O1CZ6dBMnAuvGkCwd5gdrnyLvQbYY</vt:lpwstr>
  </property>
  <property fmtid="{D5CDD505-2E9C-101B-9397-08002B2CF9AE}" pid="13" name="x1ye=14">
    <vt:lpwstr>M0L1OZKo2950wHgCwmttN8LEW50dOR7Wot5R2Tv2bBL1i7VFOiQN8oEe63Pk0CWUf1Cn6iwNTT/S3Hvims8t6S8mzW8tzkeBP0TBbnlCp9xveyOorCfcUI76ALaR3S7Bn0DFBaVynbgrmc6HgV0OTb/NvAUWSbefmkhB0dRBBngzamObIvcBtyDRFN+w467Zc3lTHxvQ7xPZ/8vCwHhF/b9KnqLTgCK2Qg+d3TnF7Kmwf0VoQROWmwXy7u47eMN</vt:lpwstr>
  </property>
  <property fmtid="{D5CDD505-2E9C-101B-9397-08002B2CF9AE}" pid="14" name="x1ye=15">
    <vt:lpwstr>pF1iXAHfgQ86HHUou1XXEHQ9fJGU2/UOEZ4XtSNCvjAjEOayAyNJ1OvdSmugzFtZ5JW2qiSKHLZGppq2/CPq4afw05B6xMtZFskgyyOWDw2CaPu1j4nUeCr3C9jlSDA4xLrI4K3lswsvBql6mSa+J98enTFvcQRIju/jHmuRZxwcZwQEvnqhqJcN3hEZU7yGdhaOydfJYNaUKGr08/9/hYqJaI0ILcsSifnewXQKq0G4g7+SiqlXLbJtDxjUn9Z</vt:lpwstr>
  </property>
  <property fmtid="{D5CDD505-2E9C-101B-9397-08002B2CF9AE}" pid="15" name="x1ye=16">
    <vt:lpwstr>ejGenf4sOFZjT7BSMg8aUND5rXnbxB47qiiiIfaLgtF83VtINgHnoF9h0ah4LjFbcfeFgULfP36i+Kpw/262bGAYqlPfjugTUZoR31pW/BnqDI9/9Fi6Oz5UpK+B1lucsVFA4EfJtE4DyQh6bbTBUjgADmDL4JeGH4D/GKk0ozFfJfa7zu3ytitHVbO4HIPT7acrqLZQSwPzq3zQBiSYUq/8uR1PXupgJSI5rvkIeupdLAsrSs+5uDLP0TSaDA6</vt:lpwstr>
  </property>
  <property fmtid="{D5CDD505-2E9C-101B-9397-08002B2CF9AE}" pid="16" name="x1ye=17">
    <vt:lpwstr>te0xuKIf+cmHf0gP+wFu/qpGnc0T1mj8m3dQEQhklm6spQusclHOvUD9gqjO9jsipGMb2dDrEL6ko2U1bO/uKi7DLEHkBQla6C6qix4xZyi2RwYoYDK+xwiv/NB0oiiIw2AM9y0Br7ps1C+jIrWkjAsiOxRxbt24EUVev3AUft+HRYxJquXfNSyzMlw492wt0gAXaN3obqIyB6jutplKmfPsF5LUGSwhNdOBYqB8NWyQzbKCU0GsRFTk9B2b+BZ</vt:lpwstr>
  </property>
  <property fmtid="{D5CDD505-2E9C-101B-9397-08002B2CF9AE}" pid="17" name="x1ye=18">
    <vt:lpwstr>z8O7p9IQCrZtN42ke6NsS1wTOfN1hCS4CIyxzPpyraAwVOEsq/tSV7CfNTkzFb9XrMzcmtf7jTfpRxin8wR9pgLlSn7UotG1PrCf/6egSmPPy+40NKuizjSmy2VR9D30uaMW0ekXKjW66hQ02rbTSC85eYfCGVku92LDG+4m9Ne3M3IKUB7a5CW2JXQlqDmSrovhWEtI3mxr5g/QzC0XKfQZv97lRIsCqa3F8mCg7GFuYozNIOV8lp/0+Yzd63R</vt:lpwstr>
  </property>
  <property fmtid="{D5CDD505-2E9C-101B-9397-08002B2CF9AE}" pid="18" name="x1ye=19">
    <vt:lpwstr>NGnR9Xick5ctZ6XFnyn+BwxJV0TTMJ985Bz1PJkW9qgCgMWsU9n5HHHMZwr06kK+s72UeoWh1mU9WFjGMnPL3lO8qMoXZywbmtZMkgLAi3ZkRSv4BdWVjXMcCkFxuBBvFlQPjxcRuOIHAnSsAX7VjSb5T8qnznJkUa1Vj5zr8GFCFz99OvbaGcBDpcT8hWB90QmocBcO99pcRTqUGvwkdpmr6yHNNhfTdDT3NtRuOYyqQyQ8oS6XJ1MFVAvh//d</vt:lpwstr>
  </property>
  <property fmtid="{D5CDD505-2E9C-101B-9397-08002B2CF9AE}" pid="19" name="x1ye=2">
    <vt:lpwstr>tNzDcG8DQC2N8TgkHRv9C42XBSPJ8XXQ/bWaN1LT/pQmyLYdxXgRYNDhzuhymJA4SLYV5rbhL1+bwiPWZQud16WHdEGHvoVOBVEwBuwxaLCf+Y4yUULE8KxQWLHp0RjiYxQ2awZtk0ZhyZQUJ2aqkbr4XtRzYET9Um9JLbm16N4JQvv02MHqXM5zOVM9fLbtAu6ZMZo8PuZsJ0YMTjhhXKF7MhuHfogAl5Ck1DwEclQNDzaz2LeY/AR9b5ELYUG</vt:lpwstr>
  </property>
  <property fmtid="{D5CDD505-2E9C-101B-9397-08002B2CF9AE}" pid="20" name="x1ye=20">
    <vt:lpwstr>znpZg1XOsMcMnRHr8iSicL1oyIqhAxm/fs8IWZngsCdQfli/dFiibj2a+/FjQgrdF4+PucEGkhD0fUl0twRTH5BAeRLPxLbggGARSUNekcRpzsrYtu7fFSFKezkeN/LmdA7aH9f9kkuMwkVete22dBxeAex4jDPfkkzCC/iRs/qz8Om0nxj5jsx+DuRIhjBWkUA0mR/L+b0bBB/5vXviZGBlOebiT6FAR2CelX9zWlShyGKe0T3Mg5ZRu/DUhw1</vt:lpwstr>
  </property>
  <property fmtid="{D5CDD505-2E9C-101B-9397-08002B2CF9AE}" pid="21" name="x1ye=21">
    <vt:lpwstr>BDA6F3RuGPf5NJWZmZTdlGHS4xROzlm2v2qNtASFzuPlr1/JB8rIvn4miVx3JAXsW1yrfqCI6cokaKPGLYcJXoZp+HzGYFwLUTDFvm3+Q+nq5HAW8scQc1+wpNHMAYhIM3KxfnhxSI0JqeMdUYhSRzrbIMBrSvnSzF/+AQDl54afvY9emeIMKs14qGh4bk3LEhW9vndTCpnmuxBqDmhDAKyOEaZInp+e6W6uGRRMGUWp9xMYjapX62Vt3H3ihst</vt:lpwstr>
  </property>
  <property fmtid="{D5CDD505-2E9C-101B-9397-08002B2CF9AE}" pid="22" name="x1ye=22">
    <vt:lpwstr>cfW/PULYWnWJwXARvos1U8mwwT57+TwhWSfcv09FGg+/2RgkxglID+OYrKUI1nzfpeA/s65Lw/hId0rC87lBV/lEL0Hglg6CMlCgNAp2iw5QWS8n5LKmETUl3M47DPDT2/yt4X7tgfrX3tu1uacqPIsMy8pVkquqSb39tmDAl47NKuZ0X3tVLqAByVY0ntWwhorP9IkLerrrx5nNsKSi8G1Ob9AEQPhHz+fstfl1lXj05XklSqR5wR9Q0jZd1/b</vt:lpwstr>
  </property>
  <property fmtid="{D5CDD505-2E9C-101B-9397-08002B2CF9AE}" pid="23" name="x1ye=23">
    <vt:lpwstr>TwWB/G5jWGJl3EVSPsT6jDB+NfpBlE2KfVnhyGmwQrzXd+0LQFW8T0oWDvyQWajLj01rjamn/c2oehdzdPmVmK4a7GX28kzdBNCuEn7K31hRrHj49eI5vv5Iv6Yu5/C/KpGQsshs4hxAhOj/V4FUq5++1uhT592VxHMl9TxPWm0fAVvQvItjyNmlcmhhdWZ34k3RHCMnYfxskZBDplHFe3L06/0Twg9MdfQBiIloY9q6hHmHrBtQzzpb0H4A7AY</vt:lpwstr>
  </property>
  <property fmtid="{D5CDD505-2E9C-101B-9397-08002B2CF9AE}" pid="24" name="x1ye=24">
    <vt:lpwstr>DXqETJ6otNhS8nkEG8wFYnR5eu8JuvH5Bx6A79c2bzr1Os+20j+TiWwXKrcCF5/rin7p37rq2N6PUiIMJE9VZICrOqsDRNNKP0FHBjk79A7gvQjIc9TqMkTARMIccU9yoG7pgQmUwHTJ3AqZdy4UpuHv7HFbfx0nWRKik+ALXXjnfUQ6kF55wgvTRT28lHvfCZ5pVXUgQyPKVr8r+hN2NNYQiIvg806zxHvwDFCJ3soyJyHUdFsrUtvXOIENn/k</vt:lpwstr>
  </property>
  <property fmtid="{D5CDD505-2E9C-101B-9397-08002B2CF9AE}" pid="25" name="x1ye=25">
    <vt:lpwstr>HwoRoH6Ozl54F1w0DDbn2vTg74bLUzUIVSCvt80t2CfBQlgwLgPFhe/huhQS0qoAiXkLDELe+I+iJEjPBVvPMRNXdPW3UCvSToOAz9gJcl0eGDC+vdIJnhT4u5LKkGxh7fADp4Rt7S7SM7w/x5PWZqp2r+DnodaK19Qa7mziu9JO1eHRel5DSFUydpFwGbxeqyg2TVOKMwsDiutXDg3gn7wzWjN2HI5KZc2B+Xea7s4wE2kkSlSOndMiOlzRK2k</vt:lpwstr>
  </property>
  <property fmtid="{D5CDD505-2E9C-101B-9397-08002B2CF9AE}" pid="26" name="x1ye=26">
    <vt:lpwstr>Oq4xvFxiUC968khvOV8uBD0sRPau3yWjjpczgGi15cFxxd9FvZT6p7szVtfFtlF/CzVqFdc5ZPQdczxdkZDLmICNBLiqiYOXykqiw+pGzqtCN9YDjT8SH7Bs1Xo+Z4CKYLo85+c1XvxNiozTeI7zSu4txzWCdAH+oDV8GQtW4FkM5GXolhtfGpNeWw6ZlGsRSR+HQ3UZ30ngzIurv5Oqb2VAY/MjYHaCiD9RpNbIAFTfspKqiQoN6pAFwYt2oDj</vt:lpwstr>
  </property>
  <property fmtid="{D5CDD505-2E9C-101B-9397-08002B2CF9AE}" pid="27" name="x1ye=27">
    <vt:lpwstr>KRYNCb2KH2RiOc2yWDymqNJJBjutEa9u1DAvAE+F65EoWOXDGTY8Bw3rGkPwgzQg08nTkgwjc6f7RuRfm1RMln1OW3tv9Tvqoz/Cr4XdvpvmtJNS3MJa2UwFu4gjeR25+PNOB9rt085VjR8/2W8ZYHWZta/83Fyuh+2kHoJVKZnSkUHFHC9mqEU1MjTbgUSvh/29zx8Uh4Q6x2WOVQNhqzJLY6yVkf1HJ+25pIkCsC+uZKvxRKZxDclvdcQBADw</vt:lpwstr>
  </property>
  <property fmtid="{D5CDD505-2E9C-101B-9397-08002B2CF9AE}" pid="28" name="x1ye=28">
    <vt:lpwstr>QooPjlkXEV5jcus3p0OLbQakkulNs/qn16iYAQpBT4pDG/OqTpHXLdx9TAyGwkCD3ujZimv1gTrUczkdyi1zsAXUen722X7ZBdak5xvxxw+wWXjlgvy11sHBN8vRQth0rOfUMsKTBsQhzv0RL/RIHuwzYkxWmMRx2kj3w4xU4z1vD+CK8/jKUfAtv0zq6GIJ8OkCymUucA7u/sZuznvsGFZ1tV217UMoeroGR0SHmWRw1ZTvlymMXWuZKads8vW</vt:lpwstr>
  </property>
  <property fmtid="{D5CDD505-2E9C-101B-9397-08002B2CF9AE}" pid="29" name="x1ye=29">
    <vt:lpwstr>yPpHEeVTZ5+KsZRRzw2BOOr8vqTA/c1h6NLhiVWjvHhWhyuordQ8hRVxIk7MtnDjepfcu9eMEtA65zC6+JYeAy/dhglqbgm9rg4ij4kifI5iKo5BZTH6AT9FXmsNA7mMl9m2PnN/SF0i4eSrqKdOf5Jp1mPGn07ryXcYBnKDaHUKr0XYv/X4Et73hPryFiSShPocdMErW20jNE4IqB/2kT/FVwt15U2VaHICKOdHugBOQIL3Td+WUHTrEh2djmk</vt:lpwstr>
  </property>
  <property fmtid="{D5CDD505-2E9C-101B-9397-08002B2CF9AE}" pid="30" name="x1ye=3">
    <vt:lpwstr>2JBMtqEadAbABTHsjUWc5QUESwDnNKG2dx4psUTostAw/kNsuxF6ula3yJsEFxClleHM4+z0nARCwVys1jMCqw2v32r9qc6TB/YXmw/4wwM2ZjJsEfbmTfS6/zy+cAEbnV6d4yIghYdXu1937ML1DZJ6HqOjLqAKdsfogbCffFEqkucLR5vumxDXaeJuj1WuLAg7vGfIVAFJC485GR3yEmXK3yxePs215NGsTg1Hq4lanZ7c45XYEpzHKkf/Lch</vt:lpwstr>
  </property>
  <property fmtid="{D5CDD505-2E9C-101B-9397-08002B2CF9AE}" pid="31" name="x1ye=30">
    <vt:lpwstr>v9TPVsfyMlWPOUHLNPjZO/8k1+209veNi0EXvcGSR17xKCoHJpRIakO0YiFbNUNzRlq/A+lxRwtVWfu8xfTHXrXKTQMfbIejnffewHVZnvvIBUhbniJWNM4kHbqKitv09lStZ5iF/kXx8FawtR10/BEBSDST8P1ZSCbjkoh8PQ4GvVV4sj66fo9RdcxMrP8zE4njldwi8oGeamk4yEWVLCoHi5GW+JGDJi8HHjLZ+kIZyFPrd58et0SCYK4zgLG</vt:lpwstr>
  </property>
  <property fmtid="{D5CDD505-2E9C-101B-9397-08002B2CF9AE}" pid="32" name="x1ye=31">
    <vt:lpwstr>zbCe97vb/JN3n8Itu81pXmjjpkonmkd5RzCkkfygJXiSAWCjbY+X2a7zoXomMcvSKcQlUunXy0Bwa/oGSSSvXeCt9fT3bFkk2zImCilVl0RWtz4qgD7QSziaMeveQvpChTLYXINmbWf7neXNz0oabjB+Z9+qbnBnwm8+Mx3uGnHIcOfpjhYpcaNUHG94nQv0IkmQ4cSHEmwgRObmgedake49sPHtS4m0P7K+pCwzigVN7n2Xy+HtwhN4cx8feCT</vt:lpwstr>
  </property>
  <property fmtid="{D5CDD505-2E9C-101B-9397-08002B2CF9AE}" pid="33" name="x1ye=32">
    <vt:lpwstr>0wb7NOKYKpUa9t5Py8lisRtdLCs5j707ue8YaSuqOTnVpl40ZkCfP4rE+02WStxuz2FrVwsdcs4n2x+7JVs9+5JkzbwlROhYQjLjSlSeMQZJKzWJNSE6F0I/QyzBSv7WpO9WCeVXNqvQpqMX9CJeSBcHW70aedGJFasnweXfS8MR+IfTJIEtBZWQPdxM6DM5z+h6aS69q1Pm85Y81xCgbEyPmWui9g/jqqj8YQuZ8jaNNxmo195oPrv4aqNEnOQ</vt:lpwstr>
  </property>
  <property fmtid="{D5CDD505-2E9C-101B-9397-08002B2CF9AE}" pid="34" name="x1ye=33">
    <vt:lpwstr>1qZYss84EF513rbDoIUK8k0TkkTCWxhK9V3GRAj+fLsPz6JsXQjaRRsPEadzaO1bUTENsw/BhpSKqKL/FkCZtt2lunm8iNhPW/MLCrYZm2bfW2DrlV0L81bGd/tuMUIS37vXKysJt/2Myo8d9C+cC0BsEQyBQ1zRsLzFqJI0/GjLIYZIXvjJof0aeF40+1ywKI8WsaM7oyVzc5AfrFRFJlE3wixGfeYFecqLO7Pit5QbJUPyC7J0oOSf2b2EUc2</vt:lpwstr>
  </property>
  <property fmtid="{D5CDD505-2E9C-101B-9397-08002B2CF9AE}" pid="35" name="x1ye=34">
    <vt:lpwstr>y15xel1fPKEPUJSN/ha2Wytq+xgTQN7vMDaIEyWj+FNu2GCgHRvx587zgtL3XqyPcMMYSFZG50mYQtek5g5xA6sAFSIU8jw5fZOr0CRUohvY5Ak2ZNdYzMCKJiEwxKp66TSIaPGU93CBJfjdx/0IKa8tz+wPm2idLIpoEy+d/2tualC8/hn47rntCvF04gh1S0QJ/9VoYyA5M6OzQsBHSDsUlnqHwFL3uKc/GPEBvkE/nleE82L1E6umomUzr20</vt:lpwstr>
  </property>
  <property fmtid="{D5CDD505-2E9C-101B-9397-08002B2CF9AE}" pid="36" name="x1ye=35">
    <vt:lpwstr>5SYGyQJ8Bm3rFDhz7V13A4CdiElWIrxU52H6nAo8lURM5bTw2dByqG6KKIgbX/ijYYiYRpu+Zfwh295qMnQygqYds/DORgil0LBNvr8kjqD6NXeYl64yowEvIWoOXmcHDmbobehmiBRR5RFatJB+uHgGwh/SAOFoOmCZsmt7GSaGjdHo9aRTMVTKUXNN2PSwN992fnHFGOsPLUw4DbIZV0enA0aqKbjkx45VLwcSDaGyEyS6XzGgfU4dXATZF5w</vt:lpwstr>
  </property>
  <property fmtid="{D5CDD505-2E9C-101B-9397-08002B2CF9AE}" pid="37" name="x1ye=36">
    <vt:lpwstr>6xSkVmQcAc5VxY7U3LwdYqXJ77cyf04GoT8Jm7Kp5fMQS2G+in6aBu7FptgE967Ub/s5Xlogr+y6+I84PaQ2ID8LV6C3JttjyMVZAKJEeFrRd0HG0aTcw6u1iU/wCwhIQuCrBnv69Spgkv04b5W2cb3vh2yG7nmNCO/N6qF+7XY4Km1ndb9BViTUXcBC0YZfzkhtV2LVfNHR5gkHVfzeg0SIe9Upo0yZGMszfS5vHxwvE+2+Il250uI3vQxFEvg</vt:lpwstr>
  </property>
  <property fmtid="{D5CDD505-2E9C-101B-9397-08002B2CF9AE}" pid="38" name="x1ye=37">
    <vt:lpwstr>lNN8XquSiPXvTa7W5t5phcj+3FlMxDONs1b1ck564HFdQcI3zbHYIA8mxlH50eBOwXbqPEHngGnvaalJcq6mBjsq8TkI1N3PgDTGMw/uS7Hj2mqfBRsfVqskZJ2NlbBNbYy3LjFbD4BVFRrNgQvIVwnRFMFwYqlTxWD/prLxEFta+I8X63c6CCrKtB18AUJWihQylIeSnGoDrwCCTz+eiNkvXWmNTa1aq31YRA9h78Ko421Ci/1XetcuAaO/5Hh</vt:lpwstr>
  </property>
  <property fmtid="{D5CDD505-2E9C-101B-9397-08002B2CF9AE}" pid="39" name="x1ye=38">
    <vt:lpwstr>OZAFZjso9u3MzF82EF4YjG2vDf9ntXv9b4mN+ldZKF8Th45m9k+0rGHnMhjh12bfoOIB+kNnW5PTPic8qjb57i3Mny5ihz5g74LiHFVHbMTLuGIuHmusjc3w/aXSGbLhKTRcP/njuoYyX/mu8I+M/4WoF5AOYTBnsVigcP4OfsbauK7uEX4j3/RNM4tzaSFIECXiz4DUkTcxjANVc9Hg2sbDqsuiD2xLu6vHwJ066wYX3M9KHoQjUPHXz0JzLFn</vt:lpwstr>
  </property>
  <property fmtid="{D5CDD505-2E9C-101B-9397-08002B2CF9AE}" pid="40" name="x1ye=39">
    <vt:lpwstr>ufCltPH90oM+j6ND1+Nxmv2erTHe5Z1hCzxOIQY5RWWeFarseO5vsqq4YUHmoEvLfkJqz5xK6ZTw1z1+g7OCRC+7AaUjypIOs0f/UJ9bQyS3x9NthQbc59fL1oUlVsIg/HX5K5n5/qf+KKc0r8c77ac1/77g4qKQ81Au216Lq2B5zoE3rBmQRN25d9wphxYjyypwuTTf7Y8W9DfZGe/ShEffZgKmAq5uhBozfysjRT3ik6bWb8u4b3XwG1Ug7dm</vt:lpwstr>
  </property>
  <property fmtid="{D5CDD505-2E9C-101B-9397-08002B2CF9AE}" pid="41" name="x1ye=4">
    <vt:lpwstr>H/Tl8Azedw2U10ARElzH7zNHHPABqCx5aOp86kNeCOhUCLmC/QkIbJ0OMnaNX0jw7llf7K8oFmr4d+2Ur3m2CFJgyoKzu7F/M2cfGD9Te+kgYe5UbnhHStm5vU6S5t6NO7aghNaMtbbEO9Vq9w+A02zXUBuA8Yg5YxwLRGgCFmMiSUPS28qXdRPhVVKzEkmrnzsY/CRMHFiQNhsfhrLh6b0mTfk6qTKrsrAakXYKQTsFh1UWink8/Eo77HYgKE7</vt:lpwstr>
  </property>
  <property fmtid="{D5CDD505-2E9C-101B-9397-08002B2CF9AE}" pid="42" name="x1ye=40">
    <vt:lpwstr>U3Nx8BZ+BVox3iZ4VxjJUHy8Key1z+XF6fxLuBhdPA9JIVLzgUgNQKAkou+5zjcawXc0uYPtsGpUyzlQ99VGpSfa3Wp/T2fok+5n/1WTXiQ1wZ9p412kEIE6HIhT5wIFsMvTqy9jZ9ErYo9c6KArjz8qxhwWDywSx6Cyu4s1ShodehAOlzLBK/2J4U5+KHMSlB5miAG9p7PZvE7T5TP7xfO7iUq6E5VRvcBHVEmt+1FhgHb5iogPOqFJv4dqfrg</vt:lpwstr>
  </property>
  <property fmtid="{D5CDD505-2E9C-101B-9397-08002B2CF9AE}" pid="43" name="x1ye=41">
    <vt:lpwstr>+LXqvBH+jtgqPUFOpsqaHeR4YXuhGDKUKDPoB1CDz7US1Su1MgRQ/Xf71MlgHIgIms4ZbwUDVJLnCjtgKsPhhzepL6MyF44YCfGz6p530pERi2xYUjD5n6qemq9lQh3ydZo7LLGZXkMrZZzCaRgdLMLN0p4zm3SxW5kda1Ru7EjKxdR+xgSwSImWu0E8zwZdv0CqOQ0Fp9E2kC/G7JVpkr2+yByEEK6QA7Vvk6oWgrjVjz7pLrIqhvAMD9pwu8x</vt:lpwstr>
  </property>
  <property fmtid="{D5CDD505-2E9C-101B-9397-08002B2CF9AE}" pid="44" name="x1ye=42">
    <vt:lpwstr>iMj9mX/TjB/cvJuelRjbTdcUnwaMfmuyLblt2eVqw6O/N/Dsl/mbP8KVp5RaLrABmAYu8Lwt4xJOG3RsQ4uId8IHjzI/pAWRFwAsz7y81TnYnT995TtuPhzzl+TPWtcWhxbvbMvpg91LQ5s2Y3gj74PLxP9+wR/pCqMBdCSXpoOo14DV+0G3CLOJ0o4g3Gcz4Y18mSWvVkU32gcA0pe8DeaugAM7gAkcUFYAgJlPMS6kAzBf1pACmtitzFUbXcx</vt:lpwstr>
  </property>
  <property fmtid="{D5CDD505-2E9C-101B-9397-08002B2CF9AE}" pid="45" name="x1ye=43">
    <vt:lpwstr>+VN5LIscl+FLFvrxNRL5+oKcOf2lvp8BvkTF1h57L+rsvMg27AUBBALNiL+hmweZyReguNW9TEvZk0tMNEpsstHXyq+nEgEo7Sythiabf5+u8yXP8tNJe7CFOrNTEtOoPnAb9AzUx1ulR8UScBMOy+DS9Jjr4Qc99qkzr2rGbWiM2Nl+unAxac/0Qr6db5bR2DRYgaHduN+wAcovmb0KitVqe56N5hXDutL/ONte00z4pTYFuQvT4dryvu7G4Fr</vt:lpwstr>
  </property>
  <property fmtid="{D5CDD505-2E9C-101B-9397-08002B2CF9AE}" pid="46" name="x1ye=44">
    <vt:lpwstr>h6DIseZ1/+gI4SyT7+ZPlavs5HmRrrYnhFfPfkpyD2MwbEudA1xfuyRNOjiY+7bo7mH63vCFptAO1XJoWqf1j7qooNm+oM2wFzq5aXNKJOFxyXKGAPAkh5YUko2nFVKnU0NvcYvShB2z1BhkvhAg/Fd772Od6fDG5eyygYR1tzf884l5oNkkXoVE7u0G6ggJrAFtGAHPpAo9XmfnSoW0WZ+tFzTt041a3wR0oHPHiIGL/aPU7f0mHe8Thho0wpd</vt:lpwstr>
  </property>
  <property fmtid="{D5CDD505-2E9C-101B-9397-08002B2CF9AE}" pid="47" name="x1ye=45">
    <vt:lpwstr>+6ebHD9VmV9VazbXY3vFUw6qUwUBUBA+1JNaNw3KaPIHNZ0CZsfkA6OVFodd4RGWH5gIQT1WSQ3opkZSznxWlAAoCQvnwiWMsGilSrJRTvzUX0iszIpWIfIBiuHzCU8uk+xJRKNpTqjWq2OI5IlonvXJc1fpHXBA/3TexSD4T3vFYk4Cd/B1t7LenYzFT1NRyEmNafstvLvUxw1UZfWGQSLEDm7wND0kDJF68wY3rA3q6WSCYZNPAOR5C8anT3i</vt:lpwstr>
  </property>
  <property fmtid="{D5CDD505-2E9C-101B-9397-08002B2CF9AE}" pid="48" name="x1ye=46">
    <vt:lpwstr>l7rBQP/LSmzj1RECVbp3XLcffGvHNE2Pu1X2OEVjt1Du0tZLpRXLpY6ai5kPuOVB9VkHP1p1AviLLbrvmR3bzNVA/Hms0VAXk1byMboJDRINxEiMl99fe4CH9GLCHXJcUG9U8vXJuEaKDvEpDqfmVTq78R5Nb1Fvg76jubQI+7K1Ko8SZeR8Mu3/p3linB1wAmlk4DQDr8Nsp/yvLq2xNnptYzxBiSbxZYQ3CnUAm07VZbw/lBLaLh+4ldYs0HP</vt:lpwstr>
  </property>
  <property fmtid="{D5CDD505-2E9C-101B-9397-08002B2CF9AE}" pid="49" name="x1ye=47">
    <vt:lpwstr>HUdJkBgyNVg3VDLrnqIdcbfwdMhDfD1STSxm8O1BSO1G4tYN3Ly/CxqE+7a4vL9XIaS24EV0i9pL2WhKOLqA2f9oshKkSk7q3rOLO1qCcZlcnVlS+R3XXbXiNOGxiyG2aalwNeZTJifcfq0IgBTOcTOzPGWU6K0RNSeYk2TELKJj4vkBAY+J8KuHdzH5w4uff5Z4Ighe3bTmVsgxv0uVwngupSDFNoRlfQ149dFeAP1qGM8LpJE5z4qDakDmOsL</vt:lpwstr>
  </property>
  <property fmtid="{D5CDD505-2E9C-101B-9397-08002B2CF9AE}" pid="50" name="x1ye=48">
    <vt:lpwstr>z6/XGbBrsqnK+ZvFOulUvQ6e7cjyHh6Yyltcpb8yAPC8eM79/QrXfnT8ZckuGoWf5n3Nelts9DmaveyK9yeDd9/nbg0mMq8wHua3K6Bug3NT/IBeH6CqEAqcZJCBdfgi0ZABoj0x9CjaquccYwVNWp739Y182ylFlK/zMzmTvJa//2WUmrB+S37DVtvE/XAcg3oZH1hPS4dYVlO8mu9CI8Gq0LjSed5uvVAnZxZwyCCtu9/uTCYa+HwyC/9G/iq</vt:lpwstr>
  </property>
  <property fmtid="{D5CDD505-2E9C-101B-9397-08002B2CF9AE}" pid="51" name="x1ye=49">
    <vt:lpwstr>WYDv6HvRe9M//sZ9mehmvalOzaJqvxSAEeUzkgBiinJ80CpwFoz0AjjKB+bl7Ml2l3bJ2D6iSmbz9t49hBdK0Su4VzHz3XuS6afeVZr5SPGWDFySACGF4y3WqAKlIZVJQav6pKsNfDW7oYSgTCCByNuEaTTl04jLhM9tWJPweSfwlQYCtCXG8P6/PseHL3hWsSYjsTvRCWzYknolkCgoUDEvB0k6EvpRvAQgoJtrPWVMwjCL6g7bhdJt3FHLIBB</vt:lpwstr>
  </property>
  <property fmtid="{D5CDD505-2E9C-101B-9397-08002B2CF9AE}" pid="52" name="x1ye=5">
    <vt:lpwstr>Afr1HQNzs0z1NV4M7rQGnsEVo50ID8KDXAWhE3yrH2OGDRdik7VQcIxbC2uGKqrza0fl6JjBqs2pr2LNa416/MNm5MhmrnmXsSERPm6m53bD62szroegUYedAdQzV+9VbJ+5TQh6WYCcu6kYdH1D0gaQNPwYaUhP55HC+0wv/RmCPHn2mQXz2mRjh+1qIxg4bjsIzJ0Q4AOt6vVogC7kbhIN4uaMPdiZ08jgHQVSbN+KpbQlG5A3xO4HWmh1DWm</vt:lpwstr>
  </property>
  <property fmtid="{D5CDD505-2E9C-101B-9397-08002B2CF9AE}" pid="53" name="x1ye=50">
    <vt:lpwstr>aDz4YYOl6JM+B305cyBzP1sBZe8+Fyw7kBd+twxPit3fRkKDIurBmcwunnnNUZKLHLTo35hhoQs+J7w0WcdBvdQQbI1oAU9es7pDLPwm/ka8IxXg79SuKTW3IiNivatPQPuMp7dL6puLnHpw0+V1p++vNzhnq2KACnRa1ZMx9SAm9ncPTnq3Cy3aYgsf/mlG4aAPuZyh5UyFfRPp/RpN9B+MTyOxGXHU+ScaTiUgl8vzwznoNdb/qwoDZycFLKi</vt:lpwstr>
  </property>
  <property fmtid="{D5CDD505-2E9C-101B-9397-08002B2CF9AE}" pid="54" name="x1ye=51">
    <vt:lpwstr>ghUz75DHvCHk5XYaDwlM2bGLzxxdPsloNCZ4Hou+aq36sdkvkUjxp2XDMMo+Z6CVhe2f8l0k5lQgfVZWZ9kEmgyye27MCmwlqP50wPUm26UVt3xeC9qNLm7RNicskk6+FUUUJ2GDwQE9pcMSV/EotOjkpXXcieZsKmuzzrxSwn190yNm4kNiW8Me9oHqoYt5TlxfsH2tRE31WcJ8xPGdgsRCNSqVs++0WHhSxjGLihnutHPygkmEMcWcQ8opT76</vt:lpwstr>
  </property>
  <property fmtid="{D5CDD505-2E9C-101B-9397-08002B2CF9AE}" pid="55" name="x1ye=52">
    <vt:lpwstr>zVvGW3kEzmWrP8DwVDNG0dPGwIv4Le0atzrq1Bhlplq/UFRJJV8oap10fcq96n6HN1U/032MWQQOpda+YodJ8v1dBpICkZ8GlmnsPujGRj9esXf8zh8Iim82nBwq+NnZhwjcmjwkMHeiCzAXOCetNSVbTS+SBDqm66wBtLof7jM8GRi8lw/VALycexQ2bxqTXl1Lc1/yfY7LZi1ELCNX04aICNSW4A+GFzZwTYsJJr2MFdgspzfDWseykshWV2C</vt:lpwstr>
  </property>
  <property fmtid="{D5CDD505-2E9C-101B-9397-08002B2CF9AE}" pid="56" name="x1ye=53">
    <vt:lpwstr>urulzF53Ec6Wyr6EwpmiR1bqyLAqLxIDTDYErmwPJbH1gK/fQMNxvFvp9HTXZ4s6OT1R/Kcv7Q8hTVVUFl/uMkn4F3KVgFVQDRmZ0P62UDNqRkAstPZ/AVo6rBMvnFe3J6KDQWPmEi8NwHd+ueIs2jq8CeaU1dkfOzy4JP2Payx0dxHeg2qqYE60740x/92Rey+7ZCIfYxV8AR8MGSa5W6cK2CqTbzdirnXrUtW9hXA0EmrZ3PH5NUKOL/rz7R5</vt:lpwstr>
  </property>
  <property fmtid="{D5CDD505-2E9C-101B-9397-08002B2CF9AE}" pid="57" name="x1ye=54">
    <vt:lpwstr>seqol15NWqiDEae2N5cDu6UiBIcCeThfziZzG262eKJtD+Iv82E06VxuPLj6TDehzaFuqngVoQ09rypJoAeCcUfd1RzuOvizXE/kgXZCfWI1re4UMraILAJNJGqGoL7qxbug47QkhXiML60KDldTkgCCM/an1ezZxCwye53co+IslyEtgNoQ/E41DzmnenYsW1CxG3St7c4TVyIiMGZ0wVirsqXmOKlBbb1YcMMU0w2nAZbXQWd9oi7IFrf6+eo</vt:lpwstr>
  </property>
  <property fmtid="{D5CDD505-2E9C-101B-9397-08002B2CF9AE}" pid="58" name="x1ye=55">
    <vt:lpwstr>UC4sUboHwyfp/CNuwYfBerM3HltpgqEvlW/+GQf4AtpgS1k99pvZ9arWuqUQSbeeAwFWTjvXT1iZVDRbsIhP9l6Lzye/pYyixPlAsGmY6TvFaQA6ZruOuuF9oZCKnUK5Cl/XzgUds+TcrxkDBhAHu2aF43rh6ski/RKA+yiQffJ6Xn8sOzJQqJ3FrigGxJuGDYMjPAZQtvFOi9ElK1pwThogdrXxkfoSO3PZ7vp8gJnlzobqu0DbwY8D1PFECil</vt:lpwstr>
  </property>
  <property fmtid="{D5CDD505-2E9C-101B-9397-08002B2CF9AE}" pid="59" name="x1ye=56">
    <vt:lpwstr>jOlGAqZRIKRGyi1l3jphhSK/2fksDe4eF8daepDv34M9POOrI/mEFKr2PcqMbE55OoV1mnUzm2YtdCNag2mx2Wpq4iq7R83rdx5s4byag2SlqteuO7e58FKBpmAd9qzgi55A0D6NUfu3qvLxgyHe843pTUXZ5irbZjCH22rp2YTJQBLMXkZr5eKUgcLQzZx51Ml0CznfS/kS14W+os3zYQhQrSyh+HfufpifY++NuOGFqR8p76UYKIV4tKVfV0X</vt:lpwstr>
  </property>
  <property fmtid="{D5CDD505-2E9C-101B-9397-08002B2CF9AE}" pid="60" name="x1ye=57">
    <vt:lpwstr>l70CFJ6nYJaUAcGRUttRvz+EaekaJFPU/ldg+BpVgrqk1ZQ6ppfFpJrrvI1Xb1x1+QIbeJ7UJv02E2trSR8tsO6fe0XmwsBjCdaa+2vRJ/I7hicMNgbLvr8oe2ICcYDtQ5dCz+DgmadBQhd3fUnEFJkLuUBnZgIq8+wjCOKaMYWvMj2vDBLAQGwdoeGYLV622n74WZ1uQbHLHZBmX+T5m+JfGOtJ3w/49KGAXI3XUkXoGuVhJlydZ5RtNL2XOKQ</vt:lpwstr>
  </property>
  <property fmtid="{D5CDD505-2E9C-101B-9397-08002B2CF9AE}" pid="61" name="x1ye=58">
    <vt:lpwstr>4wgFowvWLzdMkZIl7KpAtMvA37TMYROcd5W/BigrScu9yXQcsnUp2WXgUfxvYLP9tJiNWI6LxrlgxM/cr98HItawDMJ5/ox8pqYUGmLz1d7RSZYwFdoqScQLlxhPTt0p1wHSlKv6p1KOHHjoFJ/hHHZx/B8uDfbhIZP1mNvu1iejqLFaz5H1yu0SMeM8LmS6nIcjZc2txG5eYVMlJ6Lvyk/dHtHX5rVKoP0Rk56KC+x1By2sfmR3WRTnogBX3nF</vt:lpwstr>
  </property>
  <property fmtid="{D5CDD505-2E9C-101B-9397-08002B2CF9AE}" pid="62" name="x1ye=59">
    <vt:lpwstr>qNCBQ64uv3LcccEmNotTsAUZtGYm5JHNajJXd+Ed0F4oiQHNoVPDwuWfI5fq4ibFGh/E8t2WsXXU2E6ICPyl9l7+5KWBeRGUvibHHVsK82hNqDX2rwWGRazuKAOKVWChUFoQc33R85g5sGt5HOHIxrJMWYFtjEoXVO2vqZxdFMHKBCOTnQzZJeElQiiroQbwdDXsPdu7WsXO/lhP/pRG9/6nNnC9BJPgkJXboBfg9gu/cwyxskyBNF+/MuGAx4S</vt:lpwstr>
  </property>
  <property fmtid="{D5CDD505-2E9C-101B-9397-08002B2CF9AE}" pid="63" name="x1ye=6">
    <vt:lpwstr>gMg5IDjXYj6pXUNAyv6n18MH40jEg+zaQxX5NMDEhPWyG0wlB5L9kf1Y9Evmbdvsubv08hD731Tc+jx3w3gsa9mMuHB4zskgswapCuzHRVpAel+ZpzyQF9L+yOPC9z08X1px9MjG9N86V6BWo4rzBeyH4kbEOGmbMsyV1muIkpIZlfYvQPVut9FKmGF5vl4iIUNRGvkdnqpUs19wud9TrGy8kqaprkxoc4SeQjcSruUKwrHoKt8084MO5Ju8n9s</vt:lpwstr>
  </property>
  <property fmtid="{D5CDD505-2E9C-101B-9397-08002B2CF9AE}" pid="64" name="x1ye=60">
    <vt:lpwstr>CQ4puqh17s4TbeKIjy2EoiaSzecioglz7tHLPxc0CZUf2A2Nx3MNEtCnPX3Ne3vdra1lX0vn+ULU4IabFNNlX+VeHDjXYUQSE0iW3n9jOVUtPQSOQMGvH020hNUdGuDa725/f8JNRbL201yCSRjoAh2iETw9GIhW1jVYvjorYzUx+hY177+8p7ksuXn2EPxC7bRxOl9kXfk02K9hDrPx7WWtSQxReSo0RiMGDie8BED7ecjvqu/IZn3UXxUNHhd</vt:lpwstr>
  </property>
  <property fmtid="{D5CDD505-2E9C-101B-9397-08002B2CF9AE}" pid="65" name="x1ye=61">
    <vt:lpwstr>bgN/iBYviT1pCEHzr8RP6WXCI7AjMbDTQqmC/6hQhUuV/KYSJXy6wOl8cMj8BYOGd2v5yW4EleSKqxK48g4L/BHvtfV3Im19bSB7CM1FPkSt+y5k4pI/lRu0kf0bV/NSK9DAM9kbz/mJeNCeX7LQjGapx0ac6PFaI/7l+fYYdXdCLGk+661nYIAVH032R1GcqJO3Z32Zanmit47rbRvVwn58eZax1onsbfXfdCrwOEwSxXDT/o/W2wMnpnfTj55</vt:lpwstr>
  </property>
  <property fmtid="{D5CDD505-2E9C-101B-9397-08002B2CF9AE}" pid="66" name="x1ye=62">
    <vt:lpwstr>z3tp7xUJLqI0HIQfytEn1cpo45shaeTIdVG9rubYdt0CWp+7pOXAce544Wav2el2AglVENETBTftFQy5HhcA+1Rkxdof/x0SRFmKOLLh7BXvUK59daFLldT51RKYgGZcmkTEeI4xBnyOp58Ex1YRpyzvCa0Qk2hJNZ7e1Y7QdWRA+ROBQmOfxg3Kk1M+fWBYB7t0KDvr+7FrZY6SdKZNy53meDcGV21vRLPfUObRn1XDq3qx1NLk+jmVUP6rQL+</vt:lpwstr>
  </property>
  <property fmtid="{D5CDD505-2E9C-101B-9397-08002B2CF9AE}" pid="67" name="x1ye=63">
    <vt:lpwstr>1U1gughhR/CSUuqcnIAZNbPRyAH+Xg0khbfb58KcDeF+GLnNZYwAiiXFDJf8NVCIJZGcyoynZ5IuPkFrTWxGneIaOOz/bLEdBiK8eENpYw0yeLc4iZH8QmHbFXEq2le8Ou9UzmgSlLB38nnc0rABwkPUaX85O+wWZx5viOalBY04B0KeVMC7PvNf/pcMJISxZuRm7j4N87rKIr9QB1zFxoUlx3mm4/bvdhQdSlYOoLzPVuIknoGRU03OXR9YyTp</vt:lpwstr>
  </property>
  <property fmtid="{D5CDD505-2E9C-101B-9397-08002B2CF9AE}" pid="68" name="x1ye=64">
    <vt:lpwstr>6XszUX48sLS1o8jQrYTFJiOZXZtHL20AgZUWVvoEL6t1wk/5G0Uc4Acx3Mp0j8wA9LwODsD6AQoesrLm1iNj0em10cZVGIQgPjUohyGsClwfPImHevT88VWiHVrFu3bm3sYoIoexGB+C6hwIoO2NB6DjeQ6dx3Xm41z6O+gS6yu32rLKBdiC1yuav5hoiHU0NdJmR7b1DlwftJkd8ddkdwuw+a/dtzTmKqZO2nja+U8K6O3FiJII22zNXj3/XsR</vt:lpwstr>
  </property>
  <property fmtid="{D5CDD505-2E9C-101B-9397-08002B2CF9AE}" pid="69" name="x1ye=65">
    <vt:lpwstr>QQDXyQxWJrYC0AwQdXuuIxH0vvn9wFq+obIXhOai0HPTcDy+lULQmUSTOaKrFZb8TtcrGJxkkNDb8zHMDqJfGPt1cq3l+0YP7bg3rIR8J0qUCOFFpWC7iAKZgv4N8ccD2f7GyPc65PjtmtApOQdm9pBphfNte4E6Y4AK/U9t2MMmoluThh6zVBxy7597RskblEyrRtMakHNlNHisJSfx8a2oY7/omPtil7w/bJwM5qWvZH6xChzQkn8ovcsHJ4f</vt:lpwstr>
  </property>
  <property fmtid="{D5CDD505-2E9C-101B-9397-08002B2CF9AE}" pid="70" name="x1ye=66">
    <vt:lpwstr>K18qYocnCgbkfAsRAVl+ryBe0FKc/rPH6rIQI2SFyyUdywyOFay7af81916N2R2v76B+0WhS8y3Sdl3zYw5aHgkaQbFSNNZiv4L8KYvH46sQg/+gMWdWe7ELxEH7VRukuuvjpYVpood2xPxTiOAQXcHH0L7tGpBZZ3ih8kcJvWCptsJQiVNmyz60c6xSNWiDaE3X75+6+Cs0aUFQag6IIocCt+MbjLMGiHuzur/7wVkJDk3nOK5K4rqUwQ+GP6f</vt:lpwstr>
  </property>
  <property fmtid="{D5CDD505-2E9C-101B-9397-08002B2CF9AE}" pid="71" name="x1ye=67">
    <vt:lpwstr>R+eBzi71bnPrFOc30efceuZu+fMGSRyxCwCnpF4DlZuaxm5bVf0yAp3q0IQkPY1Wi9GZMHf54q9bxCWuj3JOhRwIYcTs96XRzTI5MF9v7Gv+qkaZBy6btloSJX/9oSa5XPxG2snlVUfAKPw0fxLFE1wPgY2sQO8E1VJ36MYPwYzSylWDaGoEtrAvGtdfmJ7iqirzB7qVK5gbkZsO0ps12PWksZVCF0rcor8e35KSN/VeoxRxq+oJrpyQIha3SVs</vt:lpwstr>
  </property>
  <property fmtid="{D5CDD505-2E9C-101B-9397-08002B2CF9AE}" pid="72" name="x1ye=68">
    <vt:lpwstr>s70Eaq2SFbR762MCk+ppcg6QUcqmO/34GgNe9sOd2CXzdOg/YMula69GZcOBHqmBaJPeysax8FnL5MFwRPg4UwqlMX6Fcs9rEfD7NHlNWep9h6AepYKo8zveoxFyxLrH95CGmisefholSbxaAQDrh0PTDmc0I1ZXZGhPR7FZUBM9AR1Q2jwlC20QWB2XX5JGjn955NAVhtHOPep7xDAi3/ELiP06ul4YqRZPzje9tP4QbthtrMt4x1pL4ia2K+C</vt:lpwstr>
  </property>
  <property fmtid="{D5CDD505-2E9C-101B-9397-08002B2CF9AE}" pid="73" name="x1ye=69">
    <vt:lpwstr>xsh81r7oAYbo4JS24RE2kgX1thed+MZ3mKu8Vbis9bKHpbjL1rJDNs8PLCll3sxI2r2r5nG+avKY5k/08P6Ennz7KNn60yG4AFye8CVrb/PLaFyHxeKk4ENOqVspfeZ6zZ+zfsgtzQgBeHY+GsiVMqFqYSuNeqDZlmJew4D3kwy2k+vvr3e7BAEcxE4pjYD7iJpPDjuiqV4lrjg935eaZ1uA57NG5XRCaXOLIA3kxfgtTwkoUNj/aY2MkSfHypM</vt:lpwstr>
  </property>
  <property fmtid="{D5CDD505-2E9C-101B-9397-08002B2CF9AE}" pid="74" name="x1ye=7">
    <vt:lpwstr>HdBtTqvw5nqySJ6uPxNKer8KAodctEbDyR0NjazveMrIT0/g4rH2yzhgNrtfOO+KQX6LjnttPEpqrPCWkeo28YmuC4LalgTlTuVo36HCmpA4Eyhp2gEz1by3go9s6HIvMCJsyZW1/p4TdpMqEmL5zL8DuiIxVMKfhMUMykDPGeKxBiCfqCLwU5aYg4VV7wuCZOHxoQmh9lROMIQeN/UjqFusqgfPgQDmd2QxAyPoa4hfyIlyfB4966344uG1suk</vt:lpwstr>
  </property>
  <property fmtid="{D5CDD505-2E9C-101B-9397-08002B2CF9AE}" pid="75" name="x1ye=70">
    <vt:lpwstr>qIhyRZlhElx8mZ5DY2568hzIT4VhfwzID+hg2/Ms/V/p0biXZqfYad7W/c3YJoQpJWWMjc1xwdqqZUcXeOsTLpeiDjsnONXRPwVC9/+2655Y3bA/5Wzd5yoxRX5GNR95dbqkmALuABBqFXZfbbtA/QQU4SkFUWgKzqlXChlGSiGTSSiqfkunBRCwOTneQv6bOvH03meXy+7Rhf3Toua07Ln/LD4ALMQjhwdzM5m68Js2E2AzSo4eNY+g8dlk4s3</vt:lpwstr>
  </property>
  <property fmtid="{D5CDD505-2E9C-101B-9397-08002B2CF9AE}" pid="76" name="x1ye=71">
    <vt:lpwstr>1HPIjXoNonkcV/bZgmPpetiuiolNj/19U5VsKkh/fJ4S7z6qjesNJY/uqm+eJ3YW2ijXA3A2I/GsPxi4L1G6xdKZk5dwPe7wjphOo6qcAyTsu5zX/HrSqE0KH71HhmMk0KkEvyLqQSclRbmyohH5cJzmmsLzluv+IKE2KaSdWYwyAMURgG/KbLKZ0wkJtIZoA39y4SPU2qR39gZ1Byg+QAOyTcGaEprwdIIj0VFLK6786bQHr5GyKKuf8D+4wGJ</vt:lpwstr>
  </property>
  <property fmtid="{D5CDD505-2E9C-101B-9397-08002B2CF9AE}" pid="77" name="x1ye=72">
    <vt:lpwstr>2ajfLWlYq95A1HwAMGHPAmZxIRKsujy+HAorV9x80VQWm0x5vocBD3pZZP7nG2RUEzby/mtHQeaJFq4WIgssvRigehMEdklEQ1xJNDRdVM8ltCB5UwpzCPjbWgQAck06JvZe7I1C7e9Spc+YWryFpfKdeLRfGovJADCwc+V3WsTVFUUC7PIbzZSK1HOyTdkjY4S2PgV9glt1NT3qgTMI5DIcNXkHvxEn+aggBcfeBSKfBQ8CeWvHj5lXliIShuZ</vt:lpwstr>
  </property>
  <property fmtid="{D5CDD505-2E9C-101B-9397-08002B2CF9AE}" pid="78" name="x1ye=73">
    <vt:lpwstr>bZl9FyFAvb8bhwjR7w9MqYhVhYtF0UYr4jH7nhQB9omwCvEiGNh/nIp3y3NidHViDE8Jtmi85PGAcyPH6KAPLDZFzmvvQQB0tsaYfjv7E3lA2SCOeLqklTVl2jqCkxTrD7B/fyVqptYt0Bie4M8ByyZejz7f3hLpuOgMqWqDLK78NOZEsKXyDBeatfH6DJytgvrmGhJOoeBR2d1prhmPSmY/b5PazcWBoxboI5HW1EFEm6KnRB6JTk+kcA+rZbX</vt:lpwstr>
  </property>
  <property fmtid="{D5CDD505-2E9C-101B-9397-08002B2CF9AE}" pid="79" name="x1ye=74">
    <vt:lpwstr>rqj+0fTzt6qUNK6BuymtuZ0kpsrwjl31lcPyRMt+bOs0lf5bMs7VMUkF449jAiRVcbEWCEGq4ZpxkQgHVYRaHiazLv75OYfch+D97Coe8VbnmGWpsVNGrn2US+n2wD4EZO4jup+AKbCyN0bt0Yue8U6GjVhFoYK4/N15lTAbA9lIJQmJg6s55Z2aFG9tPh08+jxzyQLD/0lr/LlosyLF9dC77Sb0zrczuNvNXgUqy1MtS7BopCFpgBQDpONoB+l</vt:lpwstr>
  </property>
  <property fmtid="{D5CDD505-2E9C-101B-9397-08002B2CF9AE}" pid="80" name="x1ye=75">
    <vt:lpwstr>v+Tng6BVFn1hgEWfAsDAIiLOWS3yhPGABtNfg0WSvGrYDlXlKMBp2j+9NBs2W1lFyasKtycdsbOod23owPLEt5eoKurPzuwLBLih8KICqwAgxk259TIonBBVZvAL5N346nQnmeDrC/Tx73Vb2U9WpQQqldodTzTc5PS53od7m3rssbrdKfcTmQNWM2H8z2koK4/D+fi95oQqHxzqcygB39bxbHyuRadgH2bCoRw9dCWdpfyacxTX74qQJnON3Oe</vt:lpwstr>
  </property>
  <property fmtid="{D5CDD505-2E9C-101B-9397-08002B2CF9AE}" pid="81" name="x1ye=76">
    <vt:lpwstr>DmQ72w/osnBOVrqyd0wUmwjXM1c6jH3DNfdJ5jwZ3ttx828zcvQG/8L26ijtDd5jCJpAJ0PtYYxXQM4SU+EFQiu2ezj152kpoP040ZjUlX5lEizcomBJvaD1BlloyClV9DdeD+AODXoRzUAi1K+XO4TbOxLpIUVkg3I7WnLarwCG1ya3PJRhvk6Txw+jCbdDm+0CP8zCRwV75lj5ia5RgaD2tzeC5VQ+19pVJoMLTH+eHFECfqyvRK7GvVS05FX</vt:lpwstr>
  </property>
  <property fmtid="{D5CDD505-2E9C-101B-9397-08002B2CF9AE}" pid="82" name="x1ye=77">
    <vt:lpwstr>QbSe7p4Z4e65K8LdRbE/gs9tBb/34g8XnosfnE4EV39i34nvfwgVFso5xvCI7rymnCrGmG1FcGSLwZU6ovnGuryY4vkbg+0bTkSFeRtM7PFK3kO7aaCLm1YZQgCPd3GGddc4cYeth6NnOsnYW/fF2jKCuqLuneY4N3ly3lnGm3Nfj8Rhbv8OqnVJkYm8mICMv/7B7lCM1ma+MTMF766CfvQIQj1ImQXGk0b30FycaJw/PAVXoZZd6S6Isxog/8J</vt:lpwstr>
  </property>
  <property fmtid="{D5CDD505-2E9C-101B-9397-08002B2CF9AE}" pid="83" name="x1ye=78">
    <vt:lpwstr>wKntfg/hxnVOn5pVHKjU38cCGsKpkSIuovIUWePJbffCokhBHndjJjXqFNPNywlo1lvAN8tdOM7sO1lg9vCsX1fZMmRtSRZ/nDfQEv3MtU6XRl2wxekVDN+S865YdEOHbdKeyMhb7ZX+YuStEvn7j6R+m/mztNcKa8q70xTO5tA2sQ16nP7/79JM8ZicHHwsnGVwIIOIFKVFA9VRvP5RVEa3+NmPJFINQnyYY4fWkzrNseYkbfNivfMSIBOwHnC</vt:lpwstr>
  </property>
  <property fmtid="{D5CDD505-2E9C-101B-9397-08002B2CF9AE}" pid="84" name="x1ye=79">
    <vt:lpwstr>9i7NHevoJkGrTm6/NOZhkB5VzJrQPWu86ODskw5BnfnMd7b3sRdoei+Z/3c8WgmeejGZ/3Qti/tuTbimwfPHBXogIzaHkmrcsfejRTpyWQ0c9cxmfQbRt4VnidVlapKnPB3Kty+OjFxOSw/AXCh18moNQ5PVLphu4zvWoI7KsA7DPwsxsBQiG2oz72lnQKNjLqdmz8V3ws7yTBdwxtxL5kYRnCXWP9c7oXTsPwzp0Q27eEHD5ky0NcaiYh1OZqs</vt:lpwstr>
  </property>
  <property fmtid="{D5CDD505-2E9C-101B-9397-08002B2CF9AE}" pid="85" name="x1ye=8">
    <vt:lpwstr>h7HkAKbrzlQQycJmhPFJuMqyEGZ17Qc+HBVdvSwINfBCJsh+n2PmkCiaWxIZxHIx65pJzXHZJt4LQeSpURYoXYmyQHwF0m8kfHe8FCxW6K4acDKyMUY05QvZR8LEkRG+A7+EyjST5Q6QKyZ4KhYraT3IMxsG1O7AEZ5sWFZM7Vjo73g6mlAJy6r9oBz3B9k8hCjOpCrmOoyjeGd4tuekr2E+L/LKjOweO1JlHPVln0KoesOiFmRioyXMZ7KBaSx</vt:lpwstr>
  </property>
  <property fmtid="{D5CDD505-2E9C-101B-9397-08002B2CF9AE}" pid="86" name="x1ye=80">
    <vt:lpwstr>uxk9Kr3xk8xyYx0FJY0odVdup/WMXh2T8ilyco8EDDQqBGrqCHmARJXcz9YWyBKAlmp9rNYIQUDAnU/w0mj1dkKOMd9d9dnRpD4fsY8oXdLBUGN/HzabjW+WFyZGQ4QOeV72G4OTeGSwLjYEHGBoOPlysIEKQL8iGtoLfMUctUvJgzMNTnRN5Tkn6sY1km/f0Xz9L+DqUV9JLuvTKPDhd6s9FeciP4/t9C0K576lnNa2kMPeV0B2jKVf1PNZ1e6</vt:lpwstr>
  </property>
  <property fmtid="{D5CDD505-2E9C-101B-9397-08002B2CF9AE}" pid="87" name="x1ye=81">
    <vt:lpwstr>ZqQYhvsTh7by8QegeBcglawXrc0VneyBJ31fmL9yqw9QSAfvlFGhmXFW+qsrtt7h5fH48p9Rx0c+aQqgyj7ThM+Til5M/A82gw1jh7Kff4Xxpd5XKfx+gMX6Qdh1d83zb2EJ2mr1IP/cbkf/Cqj7hyR1Z0fz3OpUal2xr6pu7CO469eaPChfYvuK2k+kaYzuI+nGhfHAp2f4sz51lrbQwxm5yCMmngeFpkeJM8ohHUi4U/sxWUmCZiSGc0w4I+E</vt:lpwstr>
  </property>
  <property fmtid="{D5CDD505-2E9C-101B-9397-08002B2CF9AE}" pid="88" name="x1ye=82">
    <vt:lpwstr>gjC//amTkiqHksN+ZxmJrjsNP1awTKGpRl8Z0BM5EbGcDScKLWDwPFyLsGrwyYbnWAw0YOabvkUoddGOWw5Qsf9/zZ+Q2811DJDr4Cbe2izZ1hCB7cP3EzLz86LQemb8gMZr+wZenK9dQ1BgUFAbBAkt3mQEypxiWKWT4fh1arruDurJNf8LeKcNmaa4n05Bh19ZM6vNwrhM0xjh/J5v5D2dLOQ+914d4cruZgCt9ONpLOXDcxdgKqDgb8VZkjJ</vt:lpwstr>
  </property>
  <property fmtid="{D5CDD505-2E9C-101B-9397-08002B2CF9AE}" pid="89" name="x1ye=83">
    <vt:lpwstr>ZptX6Z/DRnjE8KuNqnVI3/39nerB1TAZXjm/Ako98FT0ITzerMsjAQmaX04S2xv6+T8Q1+6RmQRPt1FSvpERKF8WFlEDb/yr23qVXttSQB9jeJAmeoOqFY/BwzX035ReNpJoqe1nICZiMSr4ldpm6xiI4LgXqjvAW/KygpqAgAdhstzJORcVmRu0K8yyO9U8IGghcaG02Sr6ttzAh0WF3qaz2WTNt+4zjKNGQrUv2OQyDvvob8tYEGNwsV6YrqI</vt:lpwstr>
  </property>
  <property fmtid="{D5CDD505-2E9C-101B-9397-08002B2CF9AE}" pid="90" name="x1ye=84">
    <vt:lpwstr>T9ioX8YC4ONKUEBd8h9WFKwW7gdm5wPK1SIN6yUAUrLwIvA+43pA77EBZVucs8N7HeGptpnYaRvN8zMB/xZgPYjPqOw4Jpo1kYknjFI/PDu962Hwzzm0Rr7Vp/ZGfSMpJnmj0WikdrvNNOIqW+E/pGYjZG1JG5KEruHxMchY5YVlsWZuQt1BXcO7rJetgbU8U7RPdrWwMakYGlGmd4zFsCVjYdzmOMqHj5Lc8eonsYT1tLNG+a+TiPy1W0hMzlZ</vt:lpwstr>
  </property>
  <property fmtid="{D5CDD505-2E9C-101B-9397-08002B2CF9AE}" pid="91" name="x1ye=85">
    <vt:lpwstr>y6DWWyAGNKxf+joQwo5l0eFQwvuJwmSU0OryBIBzh59VNg98mTfvLGHNbBq79SmxsY8FRXM3AASEeitTp78qVOxY4n2UNLTU9q9Up2Cohk+Aq1dUKvrr6opid/m2fr0rr3tcnvsN5iOwwpDnkieAsaGESiCr9DU7zq+uKa+2Yg6EMXjlxk6toFV2KAvYcZ5pTX/WXzYXUA87DZ0vauxjwXMtBmPB/IlMq9ZyBovsbCKp76L0vKg9zQI/3W5cTSK</vt:lpwstr>
  </property>
  <property fmtid="{D5CDD505-2E9C-101B-9397-08002B2CF9AE}" pid="92" name="x1ye=86">
    <vt:lpwstr>HVboNZEFsV4w52AHpTbwElGvXFMAHz1jHeEK567LexnQfnPmmAhV3DHQMtguNchG2xMYr/Wx3XwzAWrI/ef2TbMvBuIy7Med1tU8bJSJCv/UmIq+NNmcQkBGFwijBJuri55oRBi2wb1z6LnyB5W5Dwxl5vQDExQbbP1RiX5s+8+vVczYRz2PGj56YZO9m32iFMHvuU+eTNGn8ugk90j6DY/M0W5P5EQUVFvSZV0cT5JaXWlxyaL2OEiKDR2GCcs</vt:lpwstr>
  </property>
  <property fmtid="{D5CDD505-2E9C-101B-9397-08002B2CF9AE}" pid="93" name="x1ye=87">
    <vt:lpwstr>DuJgiY02ooJZMM386m0zNCwU/6rQHn+KnvbqpNNCNnjMJjG3Oov/NAd6h2LkBbNpSoQNcdW0Tj3Ns85gQPPj4KUZEk5B9JK543I0f+e+HjPhjFQq9AnIJKjN0DqaLBzwoZLrKBHyRs71gcN8iLU+nKZf+Io785XcE5QNdGMvx56c+5Fnrkgjgpju1y6ksCFwr/D0BOhTbDt5kEfl1s8GtYj4mjx6emssa0UGWPxONNySBaJRjBYZ9wsCTy/ka9m</vt:lpwstr>
  </property>
  <property fmtid="{D5CDD505-2E9C-101B-9397-08002B2CF9AE}" pid="94" name="x1ye=88">
    <vt:lpwstr>LTV1TGHqxCpw5kCKdwSSvymFruXhjyg3i5df5E0DQlSBULqvIcti+VQNXFge3KcVEIe42CSSqmLZbLvFiG2P00tq54UwWvtVltpSG2WWsi8W2SQFaMO0joPmFgNfsGj0uxR2/W3LiD8DUDOFzgo8jBM6e0fHwi7f4PhgSsMSu/24CurbC5TEZXVknqrwv3txTObd0UDYux8buFNs0xSZlnmy4wAjhSO7MQIndV34U+GGwWwpHGJFO++TZnUqU8x</vt:lpwstr>
  </property>
  <property fmtid="{D5CDD505-2E9C-101B-9397-08002B2CF9AE}" pid="95" name="x1ye=89">
    <vt:lpwstr>l9tsXTIg8OCgADWvmosJgZP5SeFI6KcdtgXra80lay3pHnXmvsdU/QbNIUpnYzBC/nKrJ60LPHcxcYiESIk25d+nnY6W726LC3RGJH+WNrzu9M1KkQJMq+5JW7FlHPKgrLmOYrItnNUNY3UIkG2PrROtquR08+e+HyUNJ60PdBI04xUNZYbxy63piWNBLyXNDu3HhApf4XT6B72Dv7TgseeeqCC+L7m0lyMJPUQxgrPpZwWx0Tb3sDLcixjLHb/</vt:lpwstr>
  </property>
  <property fmtid="{D5CDD505-2E9C-101B-9397-08002B2CF9AE}" pid="96" name="x1ye=9">
    <vt:lpwstr>PKohlN+tLSHt6qwD5mZ69INePS4okj0BmKaL3MV5O2hURsWotXfPr02tGMk4oCQBM4Zy3DycyRGjw6vAlaTeb2I9XNzcedodviT18W8Bs1O1j8xW7A3CYbReRndD4RNr1rpItL6I71T83yNUu+nNOZzkMH4EAOD+uvgTAuCBjFy8PFBWIZkfOVIvgq23N4Ejxa+XfeSsgRS8d264VGkH4g1v0V9/8DDWMiER7S5J500gWUysvROBYRX/DiXJCe4</vt:lpwstr>
  </property>
  <property fmtid="{D5CDD505-2E9C-101B-9397-08002B2CF9AE}" pid="97" name="x1ye=90">
    <vt:lpwstr>ii09ohQiL28BZRKhCQDlv0pK0P08q9cRB+Kb1tYXfhKITr/PfGT9tEYXz2T1mNZeobJtsxrqnZKOF5e7jejaM1nHkRkuPBsehjru/O3MCmOaPMRrwcDqy2FSmYrTo0bvqlO20gN+xWJ0JhIb3FQxXHSBDci03QHf1r5qc5CQ7JJOdzQWYYNlcWdXMIp+sjsnY8X3dX0aKvAsH3/A7fJ4MO83YGCm3DSiEtuZ9EkfQPs2cJVM3gRafdp3uiAY4Ly</vt:lpwstr>
  </property>
  <property fmtid="{D5CDD505-2E9C-101B-9397-08002B2CF9AE}" pid="98" name="x1ye=91">
    <vt:lpwstr>S+RjHzOOEcXPxca7JoEjPrOyz1JLLhwZ3S/pNIy3l+30K3QcM7nERTxwgMr6APTtQ7CGbreRAP/cYjaSFaTp+/OmnRvHzXgxIOqfU7zgACKPdI66s8e12GO112GS0htlJP3ODwf18sED/3mpQV+ZGE0EY3fnPmXBfJv7b7XcXxszNVP+Ya2fX+R9ptFurY0lz4pYuX1f7643clH8R8qzjut9Clu1ITEPOc+9TmfpVTkyLmRVQPSFWx8evM8Jcuf</vt:lpwstr>
  </property>
  <property fmtid="{D5CDD505-2E9C-101B-9397-08002B2CF9AE}" pid="99" name="x1ye=92">
    <vt:lpwstr>9UOGCAOTLOqjCOK52Sy65PE+zM1P683UsgBQk4dx5aCEqnfLXto9AKz/zLGq0WdY87UBECRMNLVreZiZAMHx6aW4iTjK7g/jQmdOuSeH6/PHzRcwCx+8kCXnFEa3+IQYOQfnIzPE79TzIJOVBOyltjhoF7VMG6USsUkJHJrflHCM7/f8fQgUNttAcZp7/GoYCqR85YFjc8lmGEntU7dupJIx0h65Sg0i99MsnP3iDDFsPXo4uH6vg9fjAc0OfvT</vt:lpwstr>
  </property>
  <property fmtid="{D5CDD505-2E9C-101B-9397-08002B2CF9AE}" pid="100" name="x1ye=93">
    <vt:lpwstr>3pKVRfovQdIH2E5aU67Mltu6l7wDOEK2juH9EG+6U0tgreawbNm/EANJ+CzMmdIbas2t6Iu7NwLZsTLeI3dP66PaoQAJhEPAgOQ1kUIu+aHjS7p7N70YAKennzz7fU3hHVnFnjJNEuGmKb1riPBIkz9PTmFTAcmjQUfcjovmBRv1+a1383bLus9659AmMTctP4cMUfGo+bkJfde1565bs5RUKP+7wuHnz4yy4f0hAyHihYTQin0/ifmIgD7p4+F</vt:lpwstr>
  </property>
  <property fmtid="{D5CDD505-2E9C-101B-9397-08002B2CF9AE}" pid="101" name="x1ye=94">
    <vt:lpwstr>EHR6TJcTOJLt0+oqyK1x5RJIzVp/XNcNTMtKUtpr2fSGLnmp38YwukFAPDd7uLpToi6kYdAFeDzypxXk/kjj0tMpcwJ8ECiKWhvNCTSw20nAqSyScwRxR84oh0dHAHZWqt5i43J+lRJpn+DY3Vy20RUvF3qCebTduoW0X7S9jgx3MbmI+mnYt3rzQO7iOHePKmyalTXPgg6qeKzlLjllQnqrGWN1gt0i8YmOww+c+n7/K3o7919GYGuBqI5Fbqm</vt:lpwstr>
  </property>
  <property fmtid="{D5CDD505-2E9C-101B-9397-08002B2CF9AE}" pid="102" name="x1ye=95">
    <vt:lpwstr>0cjnnR8ZB4hYnt50k/k+EJ5nBGbMUmg8B3LKIj5PBUXMIapC3Y22r0iVfBNLApqsHSjJCZmgWrrEPxx0ftDCgv5TNDTt5Nq7NZIISecVXRWfWzz4z2BRb2J2H08zh9LZ3BvR3AIT66mYCAe3KHlctIHqYa2gj45F+LIvTRTLkYbz5J2XMQSWnUCoAB5kL/0juafMPeqC/SjKzhfgf1ka8ajBXcGy4nqknrVG86LbTIOHvjdd+STgRU+/saEFS57</vt:lpwstr>
  </property>
  <property fmtid="{D5CDD505-2E9C-101B-9397-08002B2CF9AE}" pid="103" name="x1ye=96">
    <vt:lpwstr>/RhjHJm/LWfRKxkxmMBfCFxRyGSZuhidEl3FAg49mft4OAAEK1UmDX/kwIes4DBz69OXA5ldbhzzoa8MVt+LnE6ykCe0KqW0yOagkVD2p9PrfPDFya3AZiFk0Slbda0ynFTF2k/D6Aqhh0p7bYDp0dw5E7LVGqQjhDnONWYL6bKTDQ9w+WSnMn9pGpQeqXyFrSPWI9aL74jisnU/gLdmp3wo1MbcSg84aFnHW6mFnOlxwa6JT0n6TxPT9H3GX6N</vt:lpwstr>
  </property>
  <property fmtid="{D5CDD505-2E9C-101B-9397-08002B2CF9AE}" pid="104" name="x1ye=97">
    <vt:lpwstr>/CcbejIHncvagrgyOMrz7xnKwCwRcR7ZmhJnOKpB+BQ7ul+aHBY3KQ7Xd+lBRLljVDzQD02iHbaKBz9qrxvcli/xa2vqKIGFyQOsqQbFwBwciivwXNtnrreTntYXpqOLy/Nx6J3KsKuB1tWYWXhYkxdjdd0Zrmz/djaiaJPuEq4fQJMDOfqeWKXzZMQ+FZLG1SawW2lsfFfdxz0kQTMSsY2CcQOQLONmi58flo/GvemarhKdzGtPfD0QtJnyMPH</vt:lpwstr>
  </property>
  <property fmtid="{D5CDD505-2E9C-101B-9397-08002B2CF9AE}" pid="105" name="x1ye=98">
    <vt:lpwstr>LekjNEMrUIWnElndWb48ehYpsxinQ+GpFCmi8tkd/Y5u0FeapP53MnbHUidPiDRdK1iEKzWqcRyqkmN+eHB5/viyX0/VMMJb3rz9CfZFdyqSPduK6VaRB82Nbg1YxwygkfLmWMyPy8jZ+2H7Wmt8QC/5hP6F1557FXlf/4C6fhtyLBUpmOH9nPenbgHc87P6wa7yvIOhclppaw0qN3dTo0uxAWYWpRb2gNSfOMFCKDBeAOL9O44QPU7Nfb1n07/</vt:lpwstr>
  </property>
  <property fmtid="{D5CDD505-2E9C-101B-9397-08002B2CF9AE}" pid="106" name="x1ye=99">
    <vt:lpwstr>FlhJV22vawpgy7dad1e6yHVUVP0Jbf1lsycI8SXJFROo4dWGds2Mr33zM2++ePxTJFKW2WpmK4w4NLt6xvzAt+ZZzdX8ApVduKrgXJ0JwvRAMAXvxPTjXjWqlquOnTpVyqdAQMqux1MWDLxEz7Qun0qzPCD9uXlB0aAr7iq7XTpas88pZRTx35ZQw8tPa9j3MxG2Z7EtJ1Tn3f6wqLMuYd8a+8DGBUl4Orv8kOsXz8C5F1Gne61ZjKCniuSH5za</vt:lpwstr>
  </property>
</Properties>
</file>